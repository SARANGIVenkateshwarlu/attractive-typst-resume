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CF2784B" w14:textId="21FBA52F" w:rsidR="0083283A" w:rsidRPr="00F43579" w:rsidRDefault="008169D4" w:rsidP="00614435">
      <w:pPr>
        <w:pStyle w:val="Heading3"/>
        <w:keepNext/>
        <w:ind w:right="242"/>
        <w:jc w:val="center"/>
        <w:rPr>
          <w:rFonts w:ascii="Calibri" w:hAnsi="Calibri" w:cs="Calibri"/>
          <w:b/>
          <w:bCs/>
          <w:color w:val="0070C0"/>
          <w:sz w:val="28"/>
          <w:szCs w:val="28"/>
        </w:rPr>
      </w:pPr>
      <w:bookmarkStart w:id="0" w:name="_Hlk193714185"/>
      <w:r w:rsidRPr="00F43579">
        <w:rPr>
          <w:rFonts w:ascii="Calibri" w:hAnsi="Calibri" w:cs="Calibri"/>
          <w:b/>
          <w:bCs/>
          <w:color w:val="0070C0"/>
          <w:sz w:val="28"/>
          <w:szCs w:val="28"/>
        </w:rPr>
        <w:t>VENKATESHWARLU SARANGI</w:t>
      </w:r>
      <w:r w:rsidR="00697058" w:rsidRPr="00F43579">
        <w:rPr>
          <w:rFonts w:ascii="Calibri" w:hAnsi="Calibri" w:cs="Calibri"/>
          <w:b/>
          <w:bCs/>
          <w:color w:val="0070C0"/>
          <w:sz w:val="28"/>
          <w:szCs w:val="28"/>
        </w:rPr>
        <w:t xml:space="preserve">, </w:t>
      </w:r>
      <w:proofErr w:type="spellStart"/>
      <w:r w:rsidR="00697058" w:rsidRPr="00F43579">
        <w:rPr>
          <w:rFonts w:ascii="Calibri" w:hAnsi="Calibri" w:cs="Calibri"/>
          <w:b/>
          <w:bCs/>
          <w:color w:val="0070C0"/>
          <w:sz w:val="28"/>
          <w:szCs w:val="28"/>
        </w:rPr>
        <w:t>Ph.D</w:t>
      </w:r>
      <w:proofErr w:type="spellEnd"/>
    </w:p>
    <w:p w14:paraId="323FED46" w14:textId="0685D9CD" w:rsidR="0071673D" w:rsidRPr="00095BBB" w:rsidRDefault="00697058" w:rsidP="00CB0B2A">
      <w:pPr>
        <w:pStyle w:val="Heading3"/>
        <w:keepNext/>
        <w:rPr>
          <w:rFonts w:ascii="Calibri" w:hAnsi="Calibri" w:cs="Calibri"/>
          <w:bCs/>
          <w:sz w:val="22"/>
          <w:szCs w:val="22"/>
          <w:lang w:val="en-US"/>
        </w:rPr>
      </w:pPr>
      <w:r w:rsidRPr="00095BBB">
        <w:rPr>
          <w:rFonts w:ascii="Calibri" w:hAnsi="Calibri" w:cs="Calibri"/>
          <w:bCs/>
          <w:sz w:val="22"/>
          <w:szCs w:val="22"/>
        </w:rPr>
        <w:t>Hong Kong</w:t>
      </w:r>
      <w:r w:rsidRPr="00095BBB">
        <w:rPr>
          <w:rFonts w:ascii="Calibri" w:hAnsi="Calibri" w:cs="Calibri"/>
          <w:sz w:val="22"/>
          <w:szCs w:val="22"/>
          <w:lang w:eastAsia="en-US"/>
        </w:rPr>
        <w:t xml:space="preserve">                                                     </w:t>
      </w:r>
      <w:r w:rsidR="00F00C86" w:rsidRPr="00095BBB">
        <w:rPr>
          <w:rFonts w:ascii="Calibri" w:hAnsi="Calibri" w:cs="Calibri"/>
          <w:sz w:val="22"/>
          <w:szCs w:val="22"/>
          <w:lang w:eastAsia="en-US"/>
        </w:rPr>
        <w:t xml:space="preserve">                                </w:t>
      </w:r>
      <w:r w:rsidR="007E098F">
        <w:rPr>
          <w:rFonts w:ascii="Calibri" w:hAnsi="Calibri" w:cs="Calibri"/>
          <w:sz w:val="22"/>
          <w:szCs w:val="22"/>
          <w:lang w:eastAsia="en-US"/>
        </w:rPr>
        <w:t xml:space="preserve">  </w:t>
      </w:r>
      <w:r w:rsidR="0006449D" w:rsidRPr="00095BBB">
        <w:rPr>
          <w:rFonts w:ascii="Calibri" w:hAnsi="Calibri" w:cs="Calibri"/>
          <w:sz w:val="22"/>
          <w:szCs w:val="22"/>
          <w:lang w:eastAsia="en-US"/>
        </w:rPr>
        <w:t>E</w:t>
      </w:r>
      <w:r w:rsidR="0006449D" w:rsidRPr="00564A69">
        <w:rPr>
          <w:rFonts w:ascii="Calibri" w:hAnsi="Calibri" w:cs="Calibri"/>
          <w:sz w:val="22"/>
          <w:szCs w:val="22"/>
          <w:lang w:eastAsia="en-US"/>
        </w:rPr>
        <w:t xml:space="preserve">mail : </w:t>
      </w:r>
      <w:hyperlink r:id="rId6" w:history="1">
        <w:r w:rsidR="0006449D" w:rsidRPr="00564A69">
          <w:rPr>
            <w:rFonts w:ascii="Calibri" w:hAnsi="Calibri" w:cs="Calibri"/>
            <w:sz w:val="22"/>
            <w:szCs w:val="22"/>
            <w:lang w:eastAsia="en-US"/>
          </w:rPr>
          <w:t>venky.sarangi@gmail.com</w:t>
        </w:r>
      </w:hyperlink>
      <w:r w:rsidR="0006449D" w:rsidRPr="00095BBB">
        <w:rPr>
          <w:rFonts w:ascii="Calibri" w:hAnsi="Calibri" w:cs="Calibri"/>
          <w:sz w:val="22"/>
          <w:szCs w:val="22"/>
        </w:rPr>
        <w:t xml:space="preserve"> </w:t>
      </w:r>
    </w:p>
    <w:p w14:paraId="1CEC944A" w14:textId="61CC94D1" w:rsidR="00F00C86" w:rsidRPr="00095BBB" w:rsidRDefault="0071673D" w:rsidP="00F00C86">
      <w:pPr>
        <w:pStyle w:val="Heading3"/>
        <w:keepNext/>
        <w:rPr>
          <w:rFonts w:ascii="Calibri" w:hAnsi="Calibri" w:cs="Calibri"/>
          <w:bCs/>
          <w:sz w:val="22"/>
          <w:szCs w:val="22"/>
          <w:lang w:val="en-US"/>
        </w:rPr>
      </w:pPr>
      <w:r w:rsidRPr="00095BBB">
        <w:rPr>
          <w:rFonts w:ascii="Calibri" w:hAnsi="Calibri" w:cs="Calibri"/>
          <w:bCs/>
          <w:sz w:val="22"/>
          <w:szCs w:val="22"/>
        </w:rPr>
        <w:t>Phone : +852-53167057</w:t>
      </w:r>
      <w:r w:rsidR="004B0913" w:rsidRPr="00095BBB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F00C86" w:rsidRPr="00095BBB">
        <w:rPr>
          <w:rFonts w:ascii="Calibri" w:hAnsi="Calibri" w:cs="Calibri"/>
          <w:bCs/>
          <w:sz w:val="22"/>
          <w:szCs w:val="22"/>
          <w:lang w:val="en-US"/>
        </w:rPr>
        <w:t xml:space="preserve">                                                               </w:t>
      </w:r>
      <w:hyperlink r:id="rId7" w:history="1">
        <w:r w:rsidR="00697058" w:rsidRPr="00095BBB">
          <w:rPr>
            <w:rStyle w:val="Hyperlink"/>
            <w:rFonts w:ascii="Calibri" w:hAnsi="Calibri" w:cs="Calibri"/>
            <w:sz w:val="22"/>
            <w:szCs w:val="22"/>
            <w:lang w:eastAsia="en-US"/>
          </w:rPr>
          <w:t>LinkedIn</w:t>
        </w:r>
      </w:hyperlink>
      <w:r w:rsidR="00F00C86" w:rsidRPr="00095BBB">
        <w:rPr>
          <w:rFonts w:ascii="Calibri" w:hAnsi="Calibri" w:cs="Calibri"/>
          <w:sz w:val="22"/>
          <w:szCs w:val="22"/>
          <w:lang w:eastAsia="en-US"/>
        </w:rPr>
        <w:t>: dr-venkateshwarlu-sarangi-ph-d-96688321</w:t>
      </w:r>
    </w:p>
    <w:p w14:paraId="66EB935A" w14:textId="7FE4C7F9" w:rsidR="00937761" w:rsidRPr="00095BBB" w:rsidRDefault="0083283A" w:rsidP="0083283A">
      <w:pPr>
        <w:pStyle w:val="Heading3"/>
        <w:keepNext/>
        <w:numPr>
          <w:ilvl w:val="0"/>
          <w:numId w:val="0"/>
        </w:numPr>
        <w:rPr>
          <w:rFonts w:ascii="Calibri" w:hAnsi="Calibri" w:cs="Calibri"/>
          <w:bCs/>
          <w:sz w:val="22"/>
          <w:szCs w:val="22"/>
          <w:lang w:val="en-US"/>
        </w:rPr>
      </w:pPr>
      <w:hyperlink r:id="rId8" w:history="1">
        <w:r w:rsidRPr="00095BBB">
          <w:rPr>
            <w:rStyle w:val="Hyperlink"/>
            <w:rFonts w:ascii="Calibri" w:hAnsi="Calibri" w:cs="Calibri"/>
            <w:sz w:val="22"/>
            <w:szCs w:val="22"/>
            <w:lang w:eastAsia="en-US"/>
          </w:rPr>
          <w:t>Github</w:t>
        </w:r>
      </w:hyperlink>
      <w:r w:rsidR="00937761" w:rsidRPr="00095BBB">
        <w:rPr>
          <w:rFonts w:ascii="Calibri" w:hAnsi="Calibri" w:cs="Calibri"/>
          <w:sz w:val="22"/>
          <w:szCs w:val="22"/>
          <w:lang w:eastAsia="en-US"/>
        </w:rPr>
        <w:t xml:space="preserve">: </w:t>
      </w:r>
      <w:r w:rsidR="00B9782F" w:rsidRPr="00095BBB">
        <w:rPr>
          <w:rFonts w:ascii="Calibri" w:hAnsi="Calibri" w:cs="Calibri"/>
          <w:sz w:val="22"/>
          <w:szCs w:val="22"/>
          <w:lang w:eastAsia="en-US"/>
        </w:rPr>
        <w:t>https://github.com/SARANGIVenkateshwarlu</w:t>
      </w:r>
    </w:p>
    <w:p w14:paraId="35110BDC" w14:textId="4AF3889B" w:rsidR="00864412" w:rsidRPr="00095BBB" w:rsidRDefault="00697058" w:rsidP="00494112">
      <w:pPr>
        <w:pStyle w:val="Heading3"/>
        <w:keepNext/>
        <w:rPr>
          <w:rFonts w:ascii="Calibri" w:hAnsi="Calibri" w:cs="Calibri"/>
          <w:sz w:val="22"/>
          <w:szCs w:val="22"/>
          <w:lang w:val="en-US" w:eastAsia="en-US"/>
        </w:rPr>
      </w:pPr>
      <w:r w:rsidRPr="00095BBB">
        <w:rPr>
          <w:rFonts w:ascii="Calibri" w:hAnsi="Calibri" w:cs="Calibri"/>
          <w:sz w:val="22"/>
          <w:szCs w:val="22"/>
          <w:lang w:eastAsia="en-US"/>
        </w:rPr>
        <w:t xml:space="preserve">                                                                                                                        </w:t>
      </w:r>
    </w:p>
    <w:p w14:paraId="48D9AFD5" w14:textId="73A732A8" w:rsidR="00BF6BE1" w:rsidRPr="00095BBB" w:rsidRDefault="00BF6BE1" w:rsidP="00BF6BE1">
      <w:pPr>
        <w:pStyle w:val="Heading3"/>
        <w:keepNext/>
        <w:ind w:right="242"/>
        <w:rPr>
          <w:rFonts w:ascii="Calibri" w:hAnsi="Calibri" w:cs="Calibri"/>
          <w:b/>
          <w:bCs/>
          <w:color w:val="0070C0"/>
        </w:rPr>
      </w:pPr>
      <w:r w:rsidRPr="00095BBB">
        <w:rPr>
          <w:rFonts w:ascii="Calibri" w:hAnsi="Calibri" w:cs="Calibri"/>
          <w:b/>
          <w:bCs/>
          <w:color w:val="0070C0"/>
        </w:rPr>
        <w:t>PROFESSIONAL SUMMARY:</w:t>
      </w:r>
    </w:p>
    <w:p w14:paraId="27B8CC3C" w14:textId="2E6C1591" w:rsidR="00750FC6" w:rsidRPr="00095BBB" w:rsidRDefault="006C54E3">
      <w:pPr>
        <w:pStyle w:val="ListParagraph"/>
        <w:keepNext/>
        <w:numPr>
          <w:ilvl w:val="0"/>
          <w:numId w:val="2"/>
        </w:numPr>
        <w:tabs>
          <w:tab w:val="num" w:pos="-180"/>
        </w:tabs>
        <w:ind w:right="242"/>
        <w:jc w:val="both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095BBB">
        <w:rPr>
          <w:rFonts w:ascii="Calibri" w:hAnsi="Calibri" w:cs="Calibri"/>
          <w:sz w:val="22"/>
          <w:szCs w:val="22"/>
          <w:lang w:eastAsia="en-US"/>
        </w:rPr>
        <w:t>I have</w:t>
      </w:r>
      <w:r w:rsidR="00750FC6" w:rsidRPr="00095BBB">
        <w:rPr>
          <w:rFonts w:ascii="Calibri" w:hAnsi="Calibri" w:cs="Calibri"/>
          <w:sz w:val="22"/>
          <w:szCs w:val="22"/>
          <w:lang w:eastAsia="en-US"/>
        </w:rPr>
        <w:t xml:space="preserve"> 10+ years of research and data </w:t>
      </w:r>
      <w:r w:rsidR="004950CB" w:rsidRPr="00095BBB">
        <w:rPr>
          <w:rFonts w:ascii="Calibri" w:hAnsi="Calibri" w:cs="Calibri"/>
          <w:sz w:val="22"/>
          <w:szCs w:val="22"/>
          <w:lang w:eastAsia="en-US"/>
        </w:rPr>
        <w:t>scientist</w:t>
      </w:r>
      <w:r w:rsidR="00750FC6" w:rsidRPr="00095BBB">
        <w:rPr>
          <w:rFonts w:ascii="Calibri" w:hAnsi="Calibri" w:cs="Calibri"/>
          <w:sz w:val="22"/>
          <w:szCs w:val="22"/>
          <w:lang w:eastAsia="en-US"/>
        </w:rPr>
        <w:t xml:space="preserve"> experience in Physics, supported by an </w:t>
      </w:r>
      <w:proofErr w:type="spellStart"/>
      <w:proofErr w:type="gramStart"/>
      <w:r w:rsidR="00750FC6" w:rsidRPr="00095BBB">
        <w:rPr>
          <w:rFonts w:ascii="Calibri" w:hAnsi="Calibri" w:cs="Calibri"/>
          <w:sz w:val="22"/>
          <w:szCs w:val="22"/>
          <w:lang w:eastAsia="en-US"/>
        </w:rPr>
        <w:t>M.Tech</w:t>
      </w:r>
      <w:proofErr w:type="spellEnd"/>
      <w:proofErr w:type="gramEnd"/>
      <w:r w:rsidR="00750FC6" w:rsidRPr="00095BBB">
        <w:rPr>
          <w:rFonts w:ascii="Calibri" w:hAnsi="Calibri" w:cs="Calibri"/>
          <w:sz w:val="22"/>
          <w:szCs w:val="22"/>
          <w:lang w:eastAsia="en-US"/>
        </w:rPr>
        <w:t xml:space="preserve"> and Ph.D. I am seeking a Data Scientist </w:t>
      </w:r>
      <w:r w:rsidR="00095BBB" w:rsidRPr="00095BBB">
        <w:rPr>
          <w:rFonts w:ascii="Calibri" w:hAnsi="Calibri" w:cs="Calibri"/>
          <w:sz w:val="22"/>
          <w:szCs w:val="22"/>
          <w:lang w:eastAsia="en-US"/>
        </w:rPr>
        <w:t xml:space="preserve">/ Machine Learning Engineer </w:t>
      </w:r>
      <w:r w:rsidR="00750FC6" w:rsidRPr="00095BBB">
        <w:rPr>
          <w:rFonts w:ascii="Calibri" w:hAnsi="Calibri" w:cs="Calibri"/>
          <w:sz w:val="22"/>
          <w:szCs w:val="22"/>
          <w:lang w:eastAsia="en-US"/>
        </w:rPr>
        <w:t xml:space="preserve">role, bringing a strong foundation in </w:t>
      </w:r>
      <w:r w:rsidR="00AC68FA" w:rsidRPr="00095BBB">
        <w:rPr>
          <w:rFonts w:ascii="Calibri" w:hAnsi="Calibri" w:cs="Calibri"/>
          <w:sz w:val="22"/>
          <w:szCs w:val="22"/>
          <w:lang w:eastAsia="en-US"/>
        </w:rPr>
        <w:t xml:space="preserve">Mathematics, </w:t>
      </w:r>
      <w:r w:rsidR="00750FC6" w:rsidRPr="00095BBB">
        <w:rPr>
          <w:rFonts w:ascii="Calibri" w:hAnsi="Calibri" w:cs="Calibri"/>
          <w:sz w:val="22"/>
          <w:szCs w:val="22"/>
          <w:lang w:eastAsia="en-US"/>
        </w:rPr>
        <w:t>Statistics, Machine Learning,</w:t>
      </w:r>
      <w:r w:rsidR="001A1F26">
        <w:rPr>
          <w:rFonts w:ascii="Calibri" w:hAnsi="Calibri" w:cs="Calibri"/>
          <w:sz w:val="22"/>
          <w:szCs w:val="22"/>
          <w:lang w:eastAsia="en-US"/>
        </w:rPr>
        <w:t xml:space="preserve"> </w:t>
      </w:r>
      <w:r w:rsidR="00750FC6" w:rsidRPr="00095BBB">
        <w:rPr>
          <w:rFonts w:ascii="Calibri" w:hAnsi="Calibri" w:cs="Calibri"/>
          <w:sz w:val="22"/>
          <w:szCs w:val="22"/>
          <w:lang w:eastAsia="en-US"/>
        </w:rPr>
        <w:t>Deep Learning</w:t>
      </w:r>
      <w:r w:rsidR="001A1F26">
        <w:rPr>
          <w:rFonts w:ascii="Calibri" w:hAnsi="Calibri" w:cs="Calibri"/>
          <w:sz w:val="22"/>
          <w:szCs w:val="22"/>
          <w:lang w:eastAsia="en-US"/>
        </w:rPr>
        <w:t xml:space="preserve"> and Agentic AI</w:t>
      </w:r>
      <w:r w:rsidR="00750FC6" w:rsidRPr="00095BBB">
        <w:rPr>
          <w:rFonts w:ascii="Calibri" w:hAnsi="Calibri" w:cs="Calibri"/>
          <w:sz w:val="22"/>
          <w:szCs w:val="22"/>
          <w:lang w:eastAsia="en-US"/>
        </w:rPr>
        <w:t xml:space="preserve">. I have a proven track record of </w:t>
      </w:r>
      <w:r w:rsidR="00095BBB" w:rsidRPr="00095BBB">
        <w:rPr>
          <w:rFonts w:ascii="Calibri" w:hAnsi="Calibri" w:cs="Calibri"/>
          <w:sz w:val="22"/>
          <w:szCs w:val="22"/>
          <w:lang w:eastAsia="en-US"/>
        </w:rPr>
        <w:t xml:space="preserve">publications, </w:t>
      </w:r>
      <w:r w:rsidR="00750FC6" w:rsidRPr="00095BBB">
        <w:rPr>
          <w:rFonts w:ascii="Calibri" w:hAnsi="Calibri" w:cs="Calibri"/>
          <w:sz w:val="22"/>
          <w:szCs w:val="22"/>
          <w:lang w:eastAsia="en-US"/>
        </w:rPr>
        <w:t>building predictive models and delivering end</w:t>
      </w:r>
      <w:r w:rsidR="00750FC6" w:rsidRPr="00095BBB">
        <w:rPr>
          <w:rFonts w:ascii="Cambria Math" w:hAnsi="Cambria Math" w:cs="Cambria Math"/>
          <w:sz w:val="22"/>
          <w:szCs w:val="22"/>
          <w:lang w:eastAsia="en-US"/>
        </w:rPr>
        <w:t>‑</w:t>
      </w:r>
      <w:r w:rsidR="00750FC6" w:rsidRPr="00095BBB">
        <w:rPr>
          <w:rFonts w:ascii="Calibri" w:hAnsi="Calibri" w:cs="Calibri"/>
          <w:sz w:val="22"/>
          <w:szCs w:val="22"/>
          <w:lang w:eastAsia="en-US"/>
        </w:rPr>
        <w:t>to</w:t>
      </w:r>
      <w:r w:rsidR="00750FC6" w:rsidRPr="00095BBB">
        <w:rPr>
          <w:rFonts w:ascii="Cambria Math" w:hAnsi="Cambria Math" w:cs="Cambria Math"/>
          <w:sz w:val="22"/>
          <w:szCs w:val="22"/>
          <w:lang w:eastAsia="en-US"/>
        </w:rPr>
        <w:t>‑</w:t>
      </w:r>
      <w:r w:rsidR="00750FC6" w:rsidRPr="00095BBB">
        <w:rPr>
          <w:rFonts w:ascii="Calibri" w:hAnsi="Calibri" w:cs="Calibri"/>
          <w:sz w:val="22"/>
          <w:szCs w:val="22"/>
          <w:lang w:eastAsia="en-US"/>
        </w:rPr>
        <w:t>end data</w:t>
      </w:r>
      <w:r w:rsidR="00750FC6" w:rsidRPr="00095BBB">
        <w:rPr>
          <w:rFonts w:ascii="Cambria Math" w:hAnsi="Cambria Math" w:cs="Cambria Math"/>
          <w:sz w:val="22"/>
          <w:szCs w:val="22"/>
          <w:lang w:eastAsia="en-US"/>
        </w:rPr>
        <w:t>‑</w:t>
      </w:r>
      <w:r w:rsidR="00750FC6" w:rsidRPr="00095BBB">
        <w:rPr>
          <w:rFonts w:ascii="Calibri" w:hAnsi="Calibri" w:cs="Calibri"/>
          <w:sz w:val="22"/>
          <w:szCs w:val="22"/>
          <w:lang w:eastAsia="en-US"/>
        </w:rPr>
        <w:t>driven solutions, from exploration to deployment. I am passionate about applying advanced analytics to solve complex quantitative, business, research problems</w:t>
      </w:r>
      <w:r w:rsidR="005C5CFE">
        <w:rPr>
          <w:rFonts w:ascii="Calibri" w:hAnsi="Calibri" w:cs="Calibri"/>
          <w:sz w:val="22"/>
          <w:szCs w:val="22"/>
          <w:lang w:eastAsia="en-US"/>
        </w:rPr>
        <w:t xml:space="preserve"> and continuous learning</w:t>
      </w:r>
      <w:r w:rsidR="00750FC6" w:rsidRPr="00095BBB">
        <w:rPr>
          <w:rFonts w:ascii="Calibri" w:hAnsi="Calibri" w:cs="Calibri"/>
          <w:sz w:val="22"/>
          <w:szCs w:val="22"/>
          <w:lang w:eastAsia="en-US"/>
        </w:rPr>
        <w:t xml:space="preserve">. </w:t>
      </w:r>
    </w:p>
    <w:p w14:paraId="70CA0B4D" w14:textId="50D21D3F" w:rsidR="00354721" w:rsidRPr="00095BBB" w:rsidRDefault="00CE0CA6" w:rsidP="00095BBB">
      <w:pPr>
        <w:pStyle w:val="Heading3"/>
        <w:keepNext/>
        <w:ind w:right="242"/>
        <w:rPr>
          <w:rFonts w:ascii="Calibri" w:hAnsi="Calibri" w:cs="Calibri"/>
          <w:b/>
          <w:bCs/>
          <w:color w:val="0070C0"/>
        </w:rPr>
      </w:pPr>
      <w:r w:rsidRPr="00095BBB">
        <w:rPr>
          <w:rFonts w:ascii="Calibri" w:hAnsi="Calibri" w:cs="Calibri"/>
          <w:b/>
          <w:bCs/>
          <w:color w:val="0070C0"/>
        </w:rPr>
        <w:t>TECHNICAL SKILLS:</w:t>
      </w:r>
    </w:p>
    <w:tbl>
      <w:tblPr>
        <w:tblStyle w:val="TableGrid"/>
        <w:tblW w:w="93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2"/>
        <w:gridCol w:w="2258"/>
        <w:gridCol w:w="1980"/>
        <w:gridCol w:w="2520"/>
      </w:tblGrid>
      <w:tr w:rsidR="00B9782F" w:rsidRPr="00095BBB" w14:paraId="2AEB6009" w14:textId="63B4BF67" w:rsidTr="00564A69">
        <w:trPr>
          <w:trHeight w:val="267"/>
          <w:jc w:val="center"/>
        </w:trPr>
        <w:tc>
          <w:tcPr>
            <w:tcW w:w="2602" w:type="dxa"/>
          </w:tcPr>
          <w:p w14:paraId="094129B7" w14:textId="1FCEE24E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Machine Learning</w:t>
            </w:r>
          </w:p>
        </w:tc>
        <w:tc>
          <w:tcPr>
            <w:tcW w:w="2258" w:type="dxa"/>
          </w:tcPr>
          <w:p w14:paraId="4200B70A" w14:textId="7596CE9F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Python </w:t>
            </w:r>
          </w:p>
        </w:tc>
        <w:tc>
          <w:tcPr>
            <w:tcW w:w="1980" w:type="dxa"/>
          </w:tcPr>
          <w:p w14:paraId="6400BA59" w14:textId="7E474231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Pandas</w:t>
            </w:r>
          </w:p>
        </w:tc>
        <w:tc>
          <w:tcPr>
            <w:tcW w:w="2520" w:type="dxa"/>
          </w:tcPr>
          <w:p w14:paraId="281FC1FD" w14:textId="68C4E731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SQL</w:t>
            </w:r>
          </w:p>
        </w:tc>
      </w:tr>
      <w:tr w:rsidR="00B9782F" w:rsidRPr="00095BBB" w14:paraId="131BC2DF" w14:textId="6561CC24" w:rsidTr="00564A69">
        <w:trPr>
          <w:trHeight w:val="260"/>
          <w:jc w:val="center"/>
        </w:trPr>
        <w:tc>
          <w:tcPr>
            <w:tcW w:w="2602" w:type="dxa"/>
          </w:tcPr>
          <w:p w14:paraId="22D0125D" w14:textId="67A2A63C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Deep Learning</w:t>
            </w:r>
          </w:p>
        </w:tc>
        <w:tc>
          <w:tcPr>
            <w:tcW w:w="2258" w:type="dxa"/>
          </w:tcPr>
          <w:p w14:paraId="73CE5C3C" w14:textId="52CBF585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Tensor</w:t>
            </w:r>
            <w:r w:rsidR="0071673D"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Flow</w:t>
            </w:r>
          </w:p>
        </w:tc>
        <w:tc>
          <w:tcPr>
            <w:tcW w:w="1980" w:type="dxa"/>
          </w:tcPr>
          <w:p w14:paraId="487316F4" w14:textId="7FA7863D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NumPy</w:t>
            </w:r>
          </w:p>
        </w:tc>
        <w:tc>
          <w:tcPr>
            <w:tcW w:w="2520" w:type="dxa"/>
          </w:tcPr>
          <w:p w14:paraId="73E17AFC" w14:textId="433DEBB2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Tableau</w:t>
            </w:r>
          </w:p>
        </w:tc>
      </w:tr>
      <w:tr w:rsidR="00B9782F" w:rsidRPr="00095BBB" w14:paraId="2A327AD8" w14:textId="2C3803B1" w:rsidTr="00564A69">
        <w:trPr>
          <w:trHeight w:val="258"/>
          <w:jc w:val="center"/>
        </w:trPr>
        <w:tc>
          <w:tcPr>
            <w:tcW w:w="2602" w:type="dxa"/>
          </w:tcPr>
          <w:p w14:paraId="2B0F98DE" w14:textId="58DD62DC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Neural Networks</w:t>
            </w:r>
          </w:p>
        </w:tc>
        <w:tc>
          <w:tcPr>
            <w:tcW w:w="2258" w:type="dxa"/>
          </w:tcPr>
          <w:p w14:paraId="212ECE0F" w14:textId="43C2E0BB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proofErr w:type="spellStart"/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PyTorch</w:t>
            </w:r>
            <w:proofErr w:type="spellEnd"/>
          </w:p>
        </w:tc>
        <w:tc>
          <w:tcPr>
            <w:tcW w:w="1980" w:type="dxa"/>
          </w:tcPr>
          <w:p w14:paraId="09BD19C6" w14:textId="19676F62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Matplotlib</w:t>
            </w:r>
          </w:p>
        </w:tc>
        <w:tc>
          <w:tcPr>
            <w:tcW w:w="2520" w:type="dxa"/>
          </w:tcPr>
          <w:p w14:paraId="7BF277BC" w14:textId="7E1A3021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Power BI</w:t>
            </w:r>
          </w:p>
        </w:tc>
      </w:tr>
      <w:tr w:rsidR="00B9782F" w:rsidRPr="00095BBB" w14:paraId="105DFDEA" w14:textId="1FE870B8" w:rsidTr="00564A69">
        <w:trPr>
          <w:trHeight w:val="267"/>
          <w:jc w:val="center"/>
        </w:trPr>
        <w:tc>
          <w:tcPr>
            <w:tcW w:w="2602" w:type="dxa"/>
          </w:tcPr>
          <w:p w14:paraId="6D9F818A" w14:textId="3674DE5A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CNN, LSTM</w:t>
            </w:r>
          </w:p>
        </w:tc>
        <w:tc>
          <w:tcPr>
            <w:tcW w:w="2258" w:type="dxa"/>
          </w:tcPr>
          <w:p w14:paraId="77EC8069" w14:textId="263441B9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Scikit-learn</w:t>
            </w:r>
          </w:p>
        </w:tc>
        <w:tc>
          <w:tcPr>
            <w:tcW w:w="1980" w:type="dxa"/>
          </w:tcPr>
          <w:p w14:paraId="06F712C6" w14:textId="23A53AFD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Seaborn</w:t>
            </w:r>
          </w:p>
        </w:tc>
        <w:tc>
          <w:tcPr>
            <w:tcW w:w="2520" w:type="dxa"/>
          </w:tcPr>
          <w:p w14:paraId="3338FB6A" w14:textId="19ADD9FD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AWS, GCC, Azure</w:t>
            </w:r>
          </w:p>
        </w:tc>
      </w:tr>
      <w:tr w:rsidR="00B9782F" w:rsidRPr="00095BBB" w14:paraId="1C1D3ABD" w14:textId="2C11F0AB" w:rsidTr="00564A69">
        <w:trPr>
          <w:trHeight w:val="258"/>
          <w:jc w:val="center"/>
        </w:trPr>
        <w:tc>
          <w:tcPr>
            <w:tcW w:w="2602" w:type="dxa"/>
          </w:tcPr>
          <w:p w14:paraId="00E2C04B" w14:textId="60E43FE5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Time Series</w:t>
            </w:r>
          </w:p>
        </w:tc>
        <w:tc>
          <w:tcPr>
            <w:tcW w:w="2258" w:type="dxa"/>
          </w:tcPr>
          <w:p w14:paraId="795B6E41" w14:textId="68EF4CBC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MLOOPs</w:t>
            </w:r>
          </w:p>
        </w:tc>
        <w:tc>
          <w:tcPr>
            <w:tcW w:w="1980" w:type="dxa"/>
          </w:tcPr>
          <w:p w14:paraId="5C7121CA" w14:textId="27554FE8" w:rsidR="00B9782F" w:rsidRPr="00095BBB" w:rsidRDefault="0071673D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Origin Lab</w:t>
            </w:r>
          </w:p>
        </w:tc>
        <w:tc>
          <w:tcPr>
            <w:tcW w:w="2520" w:type="dxa"/>
          </w:tcPr>
          <w:p w14:paraId="474A9DD2" w14:textId="3923CCE3" w:rsidR="00B9782F" w:rsidRPr="00095BBB" w:rsidRDefault="00B9782F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Daker</w:t>
            </w:r>
          </w:p>
        </w:tc>
      </w:tr>
      <w:tr w:rsidR="00B9782F" w:rsidRPr="00095BBB" w14:paraId="080D0D53" w14:textId="149568FE" w:rsidTr="00564A69">
        <w:trPr>
          <w:trHeight w:val="267"/>
          <w:jc w:val="center"/>
        </w:trPr>
        <w:tc>
          <w:tcPr>
            <w:tcW w:w="2602" w:type="dxa"/>
          </w:tcPr>
          <w:p w14:paraId="2863289F" w14:textId="40DECE89" w:rsidR="00B9782F" w:rsidRPr="00095BBB" w:rsidRDefault="0071673D">
            <w:pPr>
              <w:pStyle w:val="ListParagraph"/>
              <w:numPr>
                <w:ilvl w:val="0"/>
                <w:numId w:val="6"/>
              </w:numPr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Transformers </w:t>
            </w:r>
          </w:p>
        </w:tc>
        <w:tc>
          <w:tcPr>
            <w:tcW w:w="2258" w:type="dxa"/>
          </w:tcPr>
          <w:p w14:paraId="2C4E5854" w14:textId="37FDFB9C" w:rsidR="00B9782F" w:rsidRPr="00095BBB" w:rsidRDefault="00564A69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sz w:val="22"/>
                <w:szCs w:val="22"/>
                <w:lang w:eastAsia="en-US"/>
              </w:rPr>
              <w:t>R Program</w:t>
            </w:r>
          </w:p>
        </w:tc>
        <w:tc>
          <w:tcPr>
            <w:tcW w:w="1980" w:type="dxa"/>
          </w:tcPr>
          <w:p w14:paraId="2A14574D" w14:textId="59B28968" w:rsidR="00B9782F" w:rsidRPr="00095BBB" w:rsidRDefault="00B3266D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sz w:val="22"/>
                <w:szCs w:val="22"/>
                <w:lang w:eastAsia="en-US"/>
              </w:rPr>
              <w:t>MATLAB</w:t>
            </w:r>
          </w:p>
        </w:tc>
        <w:tc>
          <w:tcPr>
            <w:tcW w:w="2520" w:type="dxa"/>
          </w:tcPr>
          <w:p w14:paraId="42E99ABC" w14:textId="3843D1D1" w:rsidR="00B9782F" w:rsidRPr="00095BBB" w:rsidRDefault="00AC2C4D">
            <w:pPr>
              <w:pStyle w:val="ListParagraph"/>
              <w:numPr>
                <w:ilvl w:val="0"/>
                <w:numId w:val="6"/>
              </w:numPr>
              <w:tabs>
                <w:tab w:val="num" w:pos="-180"/>
              </w:tabs>
              <w:ind w:right="29"/>
              <w:jc w:val="both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95BBB">
              <w:rPr>
                <w:rFonts w:ascii="Calibri" w:hAnsi="Calibri" w:cs="Calibri"/>
                <w:sz w:val="22"/>
                <w:szCs w:val="22"/>
                <w:lang w:eastAsia="en-US"/>
              </w:rPr>
              <w:t>Kubernetes</w:t>
            </w:r>
          </w:p>
        </w:tc>
      </w:tr>
    </w:tbl>
    <w:p w14:paraId="0E78BBA3" w14:textId="77777777" w:rsidR="00354721" w:rsidRPr="00095BBB" w:rsidRDefault="00354721" w:rsidP="00354721">
      <w:pPr>
        <w:tabs>
          <w:tab w:val="num" w:pos="-180"/>
        </w:tabs>
        <w:ind w:right="29"/>
        <w:jc w:val="both"/>
        <w:rPr>
          <w:rFonts w:ascii="Calibri" w:hAnsi="Calibri" w:cs="Calibri"/>
          <w:sz w:val="22"/>
          <w:szCs w:val="22"/>
          <w:lang w:eastAsia="en-US"/>
        </w:rPr>
      </w:pPr>
    </w:p>
    <w:p w14:paraId="3DED26BB" w14:textId="77777777" w:rsidR="0068348B" w:rsidRPr="00095BBB" w:rsidRDefault="00A37F8A" w:rsidP="0068348B">
      <w:pPr>
        <w:pStyle w:val="ListParagraph"/>
        <w:widowControl/>
        <w:autoSpaceDE/>
        <w:ind w:left="0" w:right="29"/>
        <w:jc w:val="both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095BBB">
        <w:rPr>
          <w:rFonts w:ascii="Calibri" w:hAnsi="Calibri" w:cs="Calibri"/>
          <w:b/>
          <w:bCs/>
          <w:color w:val="0070C0"/>
          <w:lang w:val="x-none"/>
        </w:rPr>
        <w:t>CAPSTONE PROJECTS:</w:t>
      </w:r>
      <w:r w:rsidR="0068348B" w:rsidRPr="00095BBB">
        <w:rPr>
          <w:rFonts w:ascii="Calibri" w:hAnsi="Calibri" w:cs="Calibri"/>
          <w:b/>
          <w:bCs/>
          <w:color w:val="0070C0"/>
          <w:sz w:val="22"/>
          <w:szCs w:val="22"/>
        </w:rPr>
        <w:t xml:space="preserve"> Quantify (numbers)</w:t>
      </w:r>
    </w:p>
    <w:p w14:paraId="39A3F932" w14:textId="59726C04" w:rsidR="00A37F8A" w:rsidRPr="0095100D" w:rsidRDefault="0095100D" w:rsidP="00A37F8A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95100D">
        <w:rPr>
          <w:rFonts w:ascii="Calibri" w:hAnsi="Calibri" w:cs="Calibri"/>
          <w:b/>
          <w:bCs/>
          <w:color w:val="000000" w:themeColor="text1"/>
          <w:sz w:val="22"/>
          <w:szCs w:val="22"/>
        </w:rPr>
        <w:t>Capstone Project-</w:t>
      </w:r>
      <w:r w:rsidR="00A37F8A" w:rsidRPr="0095100D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1: </w:t>
      </w:r>
      <w:r w:rsidRPr="0095100D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Breast Cancer Diagnosis Prediction - Logistic Regression                              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</w:t>
      </w:r>
      <w:r w:rsidRPr="0095100D">
        <w:rPr>
          <w:rFonts w:ascii="Calibri" w:hAnsi="Calibri" w:cs="Calibri"/>
          <w:b/>
          <w:bCs/>
          <w:color w:val="000000" w:themeColor="text1"/>
          <w:sz w:val="22"/>
          <w:szCs w:val="22"/>
        </w:rPr>
        <w:t>(</w:t>
      </w:r>
      <w:proofErr w:type="gramEnd"/>
      <w:r w:rsidRPr="0095100D">
        <w:rPr>
          <w:rFonts w:ascii="Calibri" w:hAnsi="Calibri" w:cs="Calibri"/>
          <w:b/>
          <w:bCs/>
          <w:color w:val="000000" w:themeColor="text1"/>
          <w:sz w:val="22"/>
          <w:szCs w:val="22"/>
        </w:rPr>
        <w:t>Aug-Sep 2025)</w:t>
      </w:r>
    </w:p>
    <w:p w14:paraId="6CEAD835" w14:textId="77777777" w:rsidR="0095100D" w:rsidRPr="0095100D" w:rsidRDefault="0095100D">
      <w:pPr>
        <w:widowControl/>
        <w:numPr>
          <w:ilvl w:val="0"/>
          <w:numId w:val="4"/>
        </w:numPr>
        <w:tabs>
          <w:tab w:val="clear" w:pos="720"/>
          <w:tab w:val="num" w:pos="360"/>
        </w:tabs>
        <w:suppressAutoHyphens w:val="0"/>
        <w:autoSpaceDE/>
        <w:ind w:left="36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5100D">
        <w:rPr>
          <w:rFonts w:ascii="Calibri" w:hAnsi="Calibri" w:cs="Calibri"/>
          <w:color w:val="000000" w:themeColor="text1"/>
          <w:sz w:val="22"/>
          <w:szCs w:val="22"/>
        </w:rPr>
        <w:t xml:space="preserve">Developed a machine learning model using the Breast Cancer Wisconsin Diagnostic dataset to classify tumors as benign or malignant. </w:t>
      </w:r>
    </w:p>
    <w:p w14:paraId="1AB1E6CF" w14:textId="63077674" w:rsidR="0095100D" w:rsidRPr="0095100D" w:rsidRDefault="0095100D">
      <w:pPr>
        <w:widowControl/>
        <w:numPr>
          <w:ilvl w:val="0"/>
          <w:numId w:val="4"/>
        </w:numPr>
        <w:tabs>
          <w:tab w:val="clear" w:pos="720"/>
          <w:tab w:val="num" w:pos="360"/>
        </w:tabs>
        <w:suppressAutoHyphens w:val="0"/>
        <w:autoSpaceDE/>
        <w:ind w:left="36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5100D">
        <w:rPr>
          <w:rFonts w:ascii="Calibri" w:hAnsi="Calibri" w:cs="Calibri"/>
          <w:color w:val="000000" w:themeColor="text1"/>
          <w:sz w:val="22"/>
          <w:szCs w:val="22"/>
        </w:rPr>
        <w:t>Performed data cleaning, exploratory analysis</w:t>
      </w:r>
      <w:r w:rsidR="008D0C2F">
        <w:rPr>
          <w:rFonts w:ascii="Calibri" w:hAnsi="Calibri" w:cs="Calibri"/>
          <w:color w:val="000000" w:themeColor="text1"/>
          <w:sz w:val="22"/>
          <w:szCs w:val="22"/>
        </w:rPr>
        <w:t xml:space="preserve"> (EDA)</w:t>
      </w:r>
      <w:r w:rsidRPr="0095100D">
        <w:rPr>
          <w:rFonts w:ascii="Calibri" w:hAnsi="Calibri" w:cs="Calibri"/>
          <w:color w:val="000000" w:themeColor="text1"/>
          <w:sz w:val="22"/>
          <w:szCs w:val="22"/>
        </w:rPr>
        <w:t>, and feature scaling to prepare high</w:t>
      </w:r>
      <w:r w:rsidRPr="0095100D">
        <w:rPr>
          <w:rFonts w:ascii="Calibri" w:hAnsi="Calibri" w:cs="Calibri"/>
          <w:color w:val="000000" w:themeColor="text1"/>
          <w:sz w:val="22"/>
          <w:szCs w:val="22"/>
        </w:rPr>
        <w:noBreakHyphen/>
        <w:t>quality inputs. Implemented and optimized a Logistic Regression model using Scikit</w:t>
      </w:r>
      <w:r w:rsidRPr="0095100D">
        <w:rPr>
          <w:rFonts w:ascii="Calibri" w:hAnsi="Calibri" w:cs="Calibri"/>
          <w:color w:val="000000" w:themeColor="text1"/>
          <w:sz w:val="22"/>
          <w:szCs w:val="22"/>
        </w:rPr>
        <w:noBreakHyphen/>
        <w:t xml:space="preserve">Learn. </w:t>
      </w:r>
    </w:p>
    <w:p w14:paraId="5FB436EC" w14:textId="32CAC825" w:rsidR="0095100D" w:rsidRPr="0095100D" w:rsidRDefault="0095100D">
      <w:pPr>
        <w:widowControl/>
        <w:numPr>
          <w:ilvl w:val="0"/>
          <w:numId w:val="4"/>
        </w:numPr>
        <w:tabs>
          <w:tab w:val="clear" w:pos="720"/>
          <w:tab w:val="num" w:pos="360"/>
        </w:tabs>
        <w:suppressAutoHyphens w:val="0"/>
        <w:autoSpaceDE/>
        <w:ind w:left="36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5100D">
        <w:rPr>
          <w:rFonts w:ascii="Calibri" w:hAnsi="Calibri" w:cs="Calibri"/>
          <w:color w:val="000000" w:themeColor="text1"/>
          <w:sz w:val="22"/>
          <w:szCs w:val="22"/>
        </w:rPr>
        <w:t xml:space="preserve">Evaluated model performance through accuracy </w:t>
      </w:r>
      <w:r w:rsidR="007F7487">
        <w:rPr>
          <w:rFonts w:ascii="Calibri" w:hAnsi="Calibri" w:cs="Calibri"/>
          <w:color w:val="000000" w:themeColor="text1"/>
          <w:sz w:val="22"/>
          <w:szCs w:val="22"/>
        </w:rPr>
        <w:t xml:space="preserve">&gt; </w:t>
      </w:r>
      <w:r w:rsidRPr="0095100D">
        <w:rPr>
          <w:rFonts w:ascii="Calibri" w:hAnsi="Calibri" w:cs="Calibri"/>
          <w:color w:val="000000" w:themeColor="text1"/>
          <w:sz w:val="22"/>
          <w:szCs w:val="22"/>
        </w:rPr>
        <w:t xml:space="preserve">0.98% and other key metrics to ensure reliability in medical diagnostic prediction. </w:t>
      </w:r>
    </w:p>
    <w:p w14:paraId="685655FB" w14:textId="05756617" w:rsidR="0095100D" w:rsidRPr="0095100D" w:rsidRDefault="0095100D">
      <w:pPr>
        <w:widowControl/>
        <w:numPr>
          <w:ilvl w:val="0"/>
          <w:numId w:val="4"/>
        </w:numPr>
        <w:tabs>
          <w:tab w:val="clear" w:pos="720"/>
          <w:tab w:val="num" w:pos="360"/>
        </w:tabs>
        <w:suppressAutoHyphens w:val="0"/>
        <w:autoSpaceDE/>
        <w:ind w:left="36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5100D">
        <w:rPr>
          <w:rFonts w:ascii="Calibri" w:hAnsi="Calibri" w:cs="Calibri"/>
          <w:color w:val="000000" w:themeColor="text1"/>
          <w:sz w:val="22"/>
          <w:szCs w:val="22"/>
        </w:rPr>
        <w:t>Demonstrated strong skills in Python,</w:t>
      </w:r>
      <w:r w:rsidR="008D0C2F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95100D">
        <w:rPr>
          <w:rFonts w:ascii="Calibri" w:hAnsi="Calibri" w:cs="Calibri"/>
          <w:color w:val="000000" w:themeColor="text1"/>
          <w:sz w:val="22"/>
          <w:szCs w:val="22"/>
        </w:rPr>
        <w:t xml:space="preserve">SQL, Power BI, Pandas, </w:t>
      </w:r>
      <w:r w:rsidR="008D0C2F">
        <w:rPr>
          <w:rFonts w:ascii="Calibri" w:hAnsi="Calibri" w:cs="Calibri"/>
          <w:color w:val="000000" w:themeColor="text1"/>
          <w:sz w:val="22"/>
          <w:szCs w:val="22"/>
        </w:rPr>
        <w:t xml:space="preserve">and </w:t>
      </w:r>
      <w:r w:rsidRPr="0095100D">
        <w:rPr>
          <w:rFonts w:ascii="Calibri" w:hAnsi="Calibri" w:cs="Calibri"/>
          <w:color w:val="000000" w:themeColor="text1"/>
          <w:sz w:val="22"/>
          <w:szCs w:val="22"/>
        </w:rPr>
        <w:t>Seaborn</w:t>
      </w:r>
    </w:p>
    <w:p w14:paraId="0274A0F0" w14:textId="77777777" w:rsidR="0095100D" w:rsidRPr="00095BBB" w:rsidRDefault="0095100D" w:rsidP="0095100D">
      <w:pPr>
        <w:widowControl/>
        <w:suppressAutoHyphens w:val="0"/>
        <w:autoSpaceDE/>
        <w:ind w:left="360"/>
        <w:jc w:val="both"/>
        <w:rPr>
          <w:rFonts w:ascii="Calibri" w:hAnsi="Calibri" w:cs="Calibri"/>
          <w:color w:val="EE0000"/>
          <w:sz w:val="22"/>
          <w:szCs w:val="22"/>
        </w:rPr>
      </w:pPr>
    </w:p>
    <w:p w14:paraId="002C1416" w14:textId="5DD70C5B" w:rsidR="0068348B" w:rsidRPr="00095BBB" w:rsidRDefault="00A37F8A" w:rsidP="0068348B">
      <w:pPr>
        <w:pStyle w:val="ListParagraph"/>
        <w:widowControl/>
        <w:autoSpaceDE/>
        <w:ind w:left="0" w:right="29"/>
        <w:jc w:val="both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095BBB">
        <w:rPr>
          <w:rFonts w:ascii="Calibri" w:hAnsi="Calibri" w:cs="Calibri"/>
          <w:b/>
          <w:bCs/>
          <w:color w:val="EE0000"/>
          <w:sz w:val="22"/>
          <w:szCs w:val="22"/>
        </w:rPr>
        <w:t>Project</w:t>
      </w:r>
      <w:r w:rsidR="00333596" w:rsidRPr="00095BBB">
        <w:rPr>
          <w:rFonts w:ascii="Calibri" w:hAnsi="Calibri" w:cs="Calibri"/>
          <w:b/>
          <w:bCs/>
          <w:color w:val="EE0000"/>
          <w:sz w:val="22"/>
          <w:szCs w:val="22"/>
        </w:rPr>
        <w:t>-</w:t>
      </w:r>
      <w:proofErr w:type="gramStart"/>
      <w:r w:rsidRPr="00095BBB">
        <w:rPr>
          <w:rFonts w:ascii="Calibri" w:hAnsi="Calibri" w:cs="Calibri"/>
          <w:b/>
          <w:bCs/>
          <w:color w:val="EE0000"/>
          <w:sz w:val="22"/>
          <w:szCs w:val="22"/>
        </w:rPr>
        <w:t>2:[</w:t>
      </w:r>
      <w:proofErr w:type="gramEnd"/>
      <w:r w:rsidR="00B057E9">
        <w:rPr>
          <w:rFonts w:ascii="Calibri" w:hAnsi="Calibri" w:cs="Calibri"/>
          <w:b/>
          <w:bCs/>
          <w:color w:val="EE0000"/>
          <w:sz w:val="22"/>
          <w:szCs w:val="22"/>
        </w:rPr>
        <w:t>ML</w:t>
      </w:r>
      <w:r w:rsidRPr="00095BBB">
        <w:rPr>
          <w:rFonts w:ascii="Calibri" w:hAnsi="Calibri" w:cs="Calibri"/>
          <w:b/>
          <w:bCs/>
          <w:color w:val="EE0000"/>
          <w:sz w:val="22"/>
          <w:szCs w:val="22"/>
        </w:rPr>
        <w:t xml:space="preserve"> Learning Project Title]</w:t>
      </w:r>
      <w:r w:rsidR="00333596" w:rsidRPr="00095BBB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Pr="00095BBB">
        <w:rPr>
          <w:rFonts w:ascii="Calibri" w:hAnsi="Calibri" w:cs="Calibri"/>
          <w:b/>
          <w:bCs/>
          <w:color w:val="EE0000"/>
          <w:sz w:val="22"/>
          <w:szCs w:val="22"/>
        </w:rPr>
        <w:t>[Duration: Month Year – Month Year]</w:t>
      </w:r>
      <w:r w:rsidR="0068348B" w:rsidRPr="00095BBB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68348B" w:rsidRPr="00095BBB">
        <w:rPr>
          <w:rFonts w:ascii="Calibri" w:hAnsi="Calibri" w:cs="Calibri"/>
          <w:b/>
          <w:bCs/>
          <w:color w:val="0070C0"/>
          <w:sz w:val="22"/>
          <w:szCs w:val="22"/>
        </w:rPr>
        <w:t>Quantify (numbers)</w:t>
      </w:r>
    </w:p>
    <w:p w14:paraId="4495D4B2" w14:textId="360B403F" w:rsidR="00A37F8A" w:rsidRPr="00095BBB" w:rsidRDefault="00A37F8A" w:rsidP="00937761">
      <w:pPr>
        <w:jc w:val="both"/>
        <w:rPr>
          <w:rFonts w:ascii="Calibri" w:hAnsi="Calibri" w:cs="Calibri"/>
          <w:b/>
          <w:bCs/>
          <w:color w:val="EE0000"/>
          <w:sz w:val="22"/>
          <w:szCs w:val="22"/>
        </w:rPr>
      </w:pPr>
    </w:p>
    <w:p w14:paraId="430D79CB" w14:textId="7B0241D8" w:rsidR="00A37F8A" w:rsidRPr="00095BBB" w:rsidRDefault="009D39FC">
      <w:pPr>
        <w:widowControl/>
        <w:numPr>
          <w:ilvl w:val="0"/>
          <w:numId w:val="4"/>
        </w:numPr>
        <w:tabs>
          <w:tab w:val="clear" w:pos="720"/>
          <w:tab w:val="num" w:pos="360"/>
        </w:tabs>
        <w:suppressAutoHyphens w:val="0"/>
        <w:autoSpaceDE/>
        <w:ind w:left="360"/>
        <w:jc w:val="both"/>
        <w:rPr>
          <w:rFonts w:ascii="Calibri" w:hAnsi="Calibri" w:cs="Calibri"/>
          <w:color w:val="EE0000"/>
          <w:sz w:val="22"/>
          <w:szCs w:val="22"/>
        </w:rPr>
      </w:pPr>
      <w:proofErr w:type="gramStart"/>
      <w:r w:rsidRPr="00095BBB">
        <w:rPr>
          <w:rFonts w:ascii="Calibri" w:hAnsi="Calibri" w:cs="Calibri"/>
          <w:color w:val="EE0000"/>
          <w:sz w:val="22"/>
          <w:szCs w:val="22"/>
        </w:rPr>
        <w:t>END  to</w:t>
      </w:r>
      <w:proofErr w:type="gramEnd"/>
      <w:r w:rsidRPr="00095BBB">
        <w:rPr>
          <w:rFonts w:ascii="Calibri" w:hAnsi="Calibri" w:cs="Calibri"/>
          <w:color w:val="EE0000"/>
          <w:sz w:val="22"/>
          <w:szCs w:val="22"/>
        </w:rPr>
        <w:t xml:space="preserve"> </w:t>
      </w:r>
      <w:proofErr w:type="gramStart"/>
      <w:r w:rsidRPr="00095BBB">
        <w:rPr>
          <w:rFonts w:ascii="Calibri" w:hAnsi="Calibri" w:cs="Calibri"/>
          <w:color w:val="EE0000"/>
          <w:sz w:val="22"/>
          <w:szCs w:val="22"/>
        </w:rPr>
        <w:t xml:space="preserve">END,  </w:t>
      </w:r>
      <w:r w:rsidR="00A37F8A" w:rsidRPr="00095BBB">
        <w:rPr>
          <w:rFonts w:ascii="Calibri" w:hAnsi="Calibri" w:cs="Calibri"/>
          <w:color w:val="EE0000"/>
          <w:sz w:val="22"/>
          <w:szCs w:val="22"/>
        </w:rPr>
        <w:t>Built</w:t>
      </w:r>
      <w:proofErr w:type="gramEnd"/>
      <w:r w:rsidR="00A37F8A" w:rsidRPr="00095BBB">
        <w:rPr>
          <w:rFonts w:ascii="Calibri" w:hAnsi="Calibri" w:cs="Calibri"/>
          <w:color w:val="EE0000"/>
          <w:sz w:val="22"/>
          <w:szCs w:val="22"/>
        </w:rPr>
        <w:t xml:space="preserve"> a deep neural network model for [classification/regression/NLP/Computer Vision task]</w:t>
      </w:r>
    </w:p>
    <w:p w14:paraId="7706455F" w14:textId="77777777" w:rsidR="00A37F8A" w:rsidRPr="00095BBB" w:rsidRDefault="00A37F8A">
      <w:pPr>
        <w:widowControl/>
        <w:numPr>
          <w:ilvl w:val="0"/>
          <w:numId w:val="4"/>
        </w:numPr>
        <w:tabs>
          <w:tab w:val="clear" w:pos="720"/>
          <w:tab w:val="num" w:pos="360"/>
        </w:tabs>
        <w:suppressAutoHyphens w:val="0"/>
        <w:autoSpaceDE/>
        <w:ind w:left="360"/>
        <w:jc w:val="both"/>
        <w:rPr>
          <w:rFonts w:ascii="Calibri" w:hAnsi="Calibri" w:cs="Calibri"/>
          <w:color w:val="EE0000"/>
          <w:sz w:val="22"/>
          <w:szCs w:val="22"/>
        </w:rPr>
      </w:pPr>
      <w:r w:rsidRPr="00095BBB">
        <w:rPr>
          <w:rFonts w:ascii="Calibri" w:hAnsi="Calibri" w:cs="Calibri"/>
          <w:color w:val="EE0000"/>
          <w:sz w:val="22"/>
          <w:szCs w:val="22"/>
        </w:rPr>
        <w:t>Preprocessed and augmented [type of data] dataset; Designed and trained [CNN/RNN/Transformer] architecture</w:t>
      </w:r>
    </w:p>
    <w:p w14:paraId="46A04B8B" w14:textId="77777777" w:rsidR="00A37F8A" w:rsidRPr="00095BBB" w:rsidRDefault="00A37F8A">
      <w:pPr>
        <w:widowControl/>
        <w:numPr>
          <w:ilvl w:val="0"/>
          <w:numId w:val="4"/>
        </w:numPr>
        <w:tabs>
          <w:tab w:val="clear" w:pos="720"/>
          <w:tab w:val="num" w:pos="360"/>
        </w:tabs>
        <w:suppressAutoHyphens w:val="0"/>
        <w:autoSpaceDE/>
        <w:ind w:left="360"/>
        <w:jc w:val="both"/>
        <w:rPr>
          <w:rFonts w:ascii="Calibri" w:hAnsi="Calibri" w:cs="Calibri"/>
          <w:color w:val="EE0000"/>
          <w:sz w:val="22"/>
          <w:szCs w:val="22"/>
        </w:rPr>
      </w:pPr>
      <w:r w:rsidRPr="00095BBB">
        <w:rPr>
          <w:rFonts w:ascii="Calibri" w:hAnsi="Calibri" w:cs="Calibri"/>
          <w:color w:val="EE0000"/>
          <w:sz w:val="22"/>
          <w:szCs w:val="22"/>
        </w:rPr>
        <w:t>Achieved [accuracy/loss metric] on validation set; Implemented data normalization and dropout regularization</w:t>
      </w:r>
    </w:p>
    <w:p w14:paraId="0E7EDB0E" w14:textId="77777777" w:rsidR="00A37F8A" w:rsidRPr="00095BBB" w:rsidRDefault="00A37F8A">
      <w:pPr>
        <w:widowControl/>
        <w:numPr>
          <w:ilvl w:val="0"/>
          <w:numId w:val="4"/>
        </w:numPr>
        <w:tabs>
          <w:tab w:val="clear" w:pos="720"/>
          <w:tab w:val="num" w:pos="360"/>
        </w:tabs>
        <w:suppressAutoHyphens w:val="0"/>
        <w:autoSpaceDE/>
        <w:ind w:left="360"/>
        <w:jc w:val="both"/>
        <w:rPr>
          <w:rFonts w:ascii="Calibri" w:hAnsi="Calibri" w:cs="Calibri"/>
          <w:color w:val="EE0000"/>
          <w:sz w:val="22"/>
          <w:szCs w:val="22"/>
        </w:rPr>
      </w:pPr>
      <w:r w:rsidRPr="00095BBB">
        <w:rPr>
          <w:rFonts w:ascii="Calibri" w:hAnsi="Calibri" w:cs="Calibri"/>
          <w:color w:val="EE0000"/>
          <w:sz w:val="22"/>
          <w:szCs w:val="22"/>
        </w:rPr>
        <w:t>Performed hyperparameter tuning using [</w:t>
      </w:r>
      <w:proofErr w:type="spellStart"/>
      <w:r w:rsidRPr="00095BBB">
        <w:rPr>
          <w:rFonts w:ascii="Calibri" w:hAnsi="Calibri" w:cs="Calibri"/>
          <w:color w:val="EE0000"/>
          <w:sz w:val="22"/>
          <w:szCs w:val="22"/>
        </w:rPr>
        <w:t>GridSearchCV</w:t>
      </w:r>
      <w:proofErr w:type="spellEnd"/>
      <w:r w:rsidRPr="00095BBB">
        <w:rPr>
          <w:rFonts w:ascii="Calibri" w:hAnsi="Calibri" w:cs="Calibri"/>
          <w:color w:val="EE0000"/>
          <w:sz w:val="22"/>
          <w:szCs w:val="22"/>
        </w:rPr>
        <w:t>/Random Search/Bayesian Optimization]</w:t>
      </w:r>
    </w:p>
    <w:p w14:paraId="33A66D78" w14:textId="77777777" w:rsidR="00A37F8A" w:rsidRPr="00095BBB" w:rsidRDefault="00A37F8A">
      <w:pPr>
        <w:widowControl/>
        <w:numPr>
          <w:ilvl w:val="0"/>
          <w:numId w:val="4"/>
        </w:numPr>
        <w:tabs>
          <w:tab w:val="clear" w:pos="720"/>
          <w:tab w:val="num" w:pos="360"/>
        </w:tabs>
        <w:suppressAutoHyphens w:val="0"/>
        <w:autoSpaceDE/>
        <w:ind w:left="360"/>
        <w:jc w:val="both"/>
        <w:rPr>
          <w:rFonts w:ascii="Calibri" w:hAnsi="Calibri" w:cs="Calibri"/>
          <w:color w:val="EE0000"/>
          <w:sz w:val="22"/>
          <w:szCs w:val="22"/>
        </w:rPr>
      </w:pPr>
      <w:r w:rsidRPr="00095BBB">
        <w:rPr>
          <w:rFonts w:ascii="Calibri" w:hAnsi="Calibri" w:cs="Calibri"/>
          <w:color w:val="EE0000"/>
          <w:sz w:val="22"/>
          <w:szCs w:val="22"/>
        </w:rPr>
        <w:t>Created visualization dashboard to track model performance metrics across training epochs</w:t>
      </w:r>
    </w:p>
    <w:p w14:paraId="12C27614" w14:textId="77777777" w:rsidR="00A37F8A" w:rsidRDefault="00A37F8A">
      <w:pPr>
        <w:widowControl/>
        <w:numPr>
          <w:ilvl w:val="0"/>
          <w:numId w:val="4"/>
        </w:numPr>
        <w:tabs>
          <w:tab w:val="clear" w:pos="720"/>
          <w:tab w:val="num" w:pos="360"/>
        </w:tabs>
        <w:suppressAutoHyphens w:val="0"/>
        <w:autoSpaceDE/>
        <w:ind w:left="360"/>
        <w:jc w:val="both"/>
        <w:rPr>
          <w:rFonts w:ascii="Calibri" w:hAnsi="Calibri" w:cs="Calibri"/>
          <w:color w:val="EE0000"/>
          <w:sz w:val="22"/>
          <w:szCs w:val="22"/>
        </w:rPr>
      </w:pPr>
      <w:r w:rsidRPr="00095BBB">
        <w:rPr>
          <w:rFonts w:ascii="Calibri" w:hAnsi="Calibri" w:cs="Calibri"/>
          <w:color w:val="EE0000"/>
          <w:sz w:val="22"/>
          <w:szCs w:val="22"/>
        </w:rPr>
        <w:t>Technologies Used: Python, TensorFlow/</w:t>
      </w:r>
      <w:proofErr w:type="spellStart"/>
      <w:r w:rsidRPr="00095BBB">
        <w:rPr>
          <w:rFonts w:ascii="Calibri" w:hAnsi="Calibri" w:cs="Calibri"/>
          <w:color w:val="EE0000"/>
          <w:sz w:val="22"/>
          <w:szCs w:val="22"/>
        </w:rPr>
        <w:t>PyTorch</w:t>
      </w:r>
      <w:proofErr w:type="spellEnd"/>
      <w:r w:rsidRPr="00095BBB">
        <w:rPr>
          <w:rFonts w:ascii="Calibri" w:hAnsi="Calibri" w:cs="Calibri"/>
          <w:color w:val="EE0000"/>
          <w:sz w:val="22"/>
          <w:szCs w:val="22"/>
        </w:rPr>
        <w:t xml:space="preserve">, </w:t>
      </w:r>
      <w:proofErr w:type="spellStart"/>
      <w:r w:rsidRPr="00095BBB">
        <w:rPr>
          <w:rFonts w:ascii="Calibri" w:hAnsi="Calibri" w:cs="Calibri"/>
          <w:color w:val="EE0000"/>
          <w:sz w:val="22"/>
          <w:szCs w:val="22"/>
        </w:rPr>
        <w:t>Jupyter</w:t>
      </w:r>
      <w:proofErr w:type="spellEnd"/>
      <w:r w:rsidRPr="00095BBB">
        <w:rPr>
          <w:rFonts w:ascii="Calibri" w:hAnsi="Calibri" w:cs="Calibri"/>
          <w:color w:val="EE0000"/>
          <w:sz w:val="22"/>
          <w:szCs w:val="22"/>
        </w:rPr>
        <w:t xml:space="preserve"> Notebook</w:t>
      </w:r>
    </w:p>
    <w:p w14:paraId="526A890C" w14:textId="77777777" w:rsidR="00BF6BE1" w:rsidRPr="00095BBB" w:rsidRDefault="00BF6BE1" w:rsidP="003210C7">
      <w:pPr>
        <w:pStyle w:val="ListParagraph"/>
        <w:widowControl/>
        <w:autoSpaceDE/>
        <w:ind w:left="0" w:right="29"/>
        <w:jc w:val="both"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3A3BF204" w14:textId="77777777" w:rsidR="00DF2BE1" w:rsidRPr="00095BBB" w:rsidRDefault="00DF2BE1" w:rsidP="00095BBB">
      <w:pPr>
        <w:pStyle w:val="ListParagraph"/>
        <w:widowControl/>
        <w:autoSpaceDE/>
        <w:ind w:left="0" w:right="29"/>
        <w:jc w:val="both"/>
        <w:rPr>
          <w:rFonts w:ascii="Calibri" w:hAnsi="Calibri" w:cs="Calibri"/>
          <w:b/>
          <w:bCs/>
          <w:color w:val="0070C0"/>
          <w:lang w:val="x-none"/>
        </w:rPr>
      </w:pPr>
      <w:r w:rsidRPr="00095BBB">
        <w:rPr>
          <w:rFonts w:ascii="Calibri" w:hAnsi="Calibri" w:cs="Calibri"/>
          <w:b/>
          <w:bCs/>
          <w:color w:val="0070C0"/>
          <w:lang w:val="x-none"/>
        </w:rPr>
        <w:t>CERTIFICATIONS &amp; TRAINING:</w:t>
      </w:r>
    </w:p>
    <w:p w14:paraId="28C04F35" w14:textId="32411E9A" w:rsidR="00DF2BE1" w:rsidRPr="00095BBB" w:rsidRDefault="00DF2BE1">
      <w:pPr>
        <w:pStyle w:val="ListParagraph"/>
        <w:widowControl/>
        <w:numPr>
          <w:ilvl w:val="0"/>
          <w:numId w:val="5"/>
        </w:numPr>
        <w:tabs>
          <w:tab w:val="left" w:pos="-426"/>
        </w:tabs>
        <w:autoSpaceDE/>
        <w:ind w:right="29"/>
        <w:jc w:val="both"/>
        <w:rPr>
          <w:rFonts w:ascii="Calibri" w:hAnsi="Calibri" w:cs="Calibri"/>
          <w:sz w:val="22"/>
          <w:szCs w:val="22"/>
        </w:rPr>
      </w:pPr>
      <w:r w:rsidRPr="00095BBB">
        <w:rPr>
          <w:rFonts w:ascii="Calibri" w:hAnsi="Calibri" w:cs="Calibri"/>
          <w:sz w:val="22"/>
          <w:szCs w:val="22"/>
        </w:rPr>
        <w:t xml:space="preserve">Python Specialization from Coursera, </w:t>
      </w:r>
      <w:r w:rsidR="007708EA">
        <w:rPr>
          <w:rFonts w:ascii="Calibri" w:hAnsi="Calibri" w:cs="Calibri"/>
          <w:sz w:val="22"/>
          <w:szCs w:val="22"/>
        </w:rPr>
        <w:t>c</w:t>
      </w:r>
      <w:r w:rsidR="00821B03" w:rsidRPr="00095BBB">
        <w:rPr>
          <w:rFonts w:ascii="Calibri" w:hAnsi="Calibri" w:cs="Calibri"/>
          <w:sz w:val="22"/>
          <w:szCs w:val="22"/>
        </w:rPr>
        <w:t xml:space="preserve">ompleted in </w:t>
      </w:r>
      <w:r w:rsidR="00564A69">
        <w:rPr>
          <w:rFonts w:ascii="Calibri" w:hAnsi="Calibri" w:cs="Calibri"/>
          <w:sz w:val="22"/>
          <w:szCs w:val="22"/>
        </w:rPr>
        <w:t xml:space="preserve">M, </w:t>
      </w:r>
      <w:r w:rsidRPr="00095BBB">
        <w:rPr>
          <w:rFonts w:ascii="Calibri" w:hAnsi="Calibri" w:cs="Calibri"/>
          <w:sz w:val="22"/>
          <w:szCs w:val="22"/>
        </w:rPr>
        <w:t>2025</w:t>
      </w:r>
    </w:p>
    <w:p w14:paraId="74AB703A" w14:textId="3448533D" w:rsidR="00DF2BE1" w:rsidRPr="00095BBB" w:rsidRDefault="00DF2BE1">
      <w:pPr>
        <w:pStyle w:val="ListParagraph"/>
        <w:widowControl/>
        <w:numPr>
          <w:ilvl w:val="0"/>
          <w:numId w:val="5"/>
        </w:numPr>
        <w:tabs>
          <w:tab w:val="left" w:pos="-426"/>
        </w:tabs>
        <w:autoSpaceDE/>
        <w:ind w:right="29"/>
        <w:jc w:val="both"/>
        <w:rPr>
          <w:rFonts w:ascii="Calibri" w:hAnsi="Calibri" w:cs="Calibri"/>
          <w:sz w:val="22"/>
          <w:szCs w:val="22"/>
        </w:rPr>
      </w:pPr>
      <w:r w:rsidRPr="00095BBB">
        <w:rPr>
          <w:rFonts w:ascii="Calibri" w:hAnsi="Calibri" w:cs="Calibri"/>
          <w:sz w:val="22"/>
          <w:szCs w:val="22"/>
        </w:rPr>
        <w:t xml:space="preserve">Mathematics for Machine Learning: Linear Algebra and Multivariable </w:t>
      </w:r>
      <w:r w:rsidR="00CE0CA6" w:rsidRPr="00095BBB">
        <w:rPr>
          <w:rFonts w:ascii="Calibri" w:hAnsi="Calibri" w:cs="Calibri"/>
          <w:sz w:val="22"/>
          <w:szCs w:val="22"/>
        </w:rPr>
        <w:t>Calculus from</w:t>
      </w:r>
      <w:r w:rsidRPr="00095BBB">
        <w:rPr>
          <w:rFonts w:ascii="Calibri" w:hAnsi="Calibri" w:cs="Calibri"/>
          <w:sz w:val="22"/>
          <w:szCs w:val="22"/>
        </w:rPr>
        <w:t xml:space="preserve"> Coursera, </w:t>
      </w:r>
      <w:r w:rsidR="007708EA">
        <w:rPr>
          <w:rFonts w:ascii="Calibri" w:hAnsi="Calibri" w:cs="Calibri"/>
          <w:sz w:val="22"/>
          <w:szCs w:val="22"/>
        </w:rPr>
        <w:t>c</w:t>
      </w:r>
      <w:r w:rsidR="00E55A5A" w:rsidRPr="00095BBB">
        <w:rPr>
          <w:rFonts w:ascii="Calibri" w:hAnsi="Calibri" w:cs="Calibri"/>
          <w:sz w:val="22"/>
          <w:szCs w:val="22"/>
        </w:rPr>
        <w:t xml:space="preserve">ompleted in </w:t>
      </w:r>
      <w:r w:rsidR="00564A69">
        <w:rPr>
          <w:rFonts w:ascii="Calibri" w:hAnsi="Calibri" w:cs="Calibri"/>
          <w:sz w:val="22"/>
          <w:szCs w:val="22"/>
        </w:rPr>
        <w:t xml:space="preserve">M, </w:t>
      </w:r>
      <w:r w:rsidRPr="00095BBB">
        <w:rPr>
          <w:rFonts w:ascii="Calibri" w:hAnsi="Calibri" w:cs="Calibri"/>
          <w:sz w:val="22"/>
          <w:szCs w:val="22"/>
        </w:rPr>
        <w:t>2025</w:t>
      </w:r>
    </w:p>
    <w:p w14:paraId="6FFD6850" w14:textId="7C917679" w:rsidR="00DF2BE1" w:rsidRPr="00095BBB" w:rsidRDefault="00DF2BE1">
      <w:pPr>
        <w:pStyle w:val="ListParagraph"/>
        <w:widowControl/>
        <w:numPr>
          <w:ilvl w:val="0"/>
          <w:numId w:val="5"/>
        </w:numPr>
        <w:tabs>
          <w:tab w:val="left" w:pos="-426"/>
        </w:tabs>
        <w:autoSpaceDE/>
        <w:ind w:right="29"/>
        <w:jc w:val="both"/>
        <w:rPr>
          <w:rFonts w:ascii="Calibri" w:hAnsi="Calibri" w:cs="Calibri"/>
          <w:sz w:val="22"/>
          <w:szCs w:val="22"/>
        </w:rPr>
      </w:pPr>
      <w:r w:rsidRPr="00095BBB">
        <w:rPr>
          <w:rFonts w:ascii="Calibri" w:hAnsi="Calibri" w:cs="Calibri"/>
          <w:sz w:val="22"/>
          <w:szCs w:val="22"/>
        </w:rPr>
        <w:t xml:space="preserve">Machine Learning Specialization </w:t>
      </w:r>
      <w:r w:rsidR="007708EA">
        <w:rPr>
          <w:rFonts w:ascii="Calibri" w:hAnsi="Calibri" w:cs="Calibri"/>
          <w:sz w:val="22"/>
          <w:szCs w:val="22"/>
        </w:rPr>
        <w:t xml:space="preserve">by Prof. </w:t>
      </w:r>
      <w:r w:rsidR="007708EA" w:rsidRPr="007708EA">
        <w:rPr>
          <w:rFonts w:ascii="Calibri" w:hAnsi="Calibri" w:cs="Calibri"/>
          <w:sz w:val="22"/>
          <w:szCs w:val="22"/>
        </w:rPr>
        <w:t>Andrew Ng</w:t>
      </w:r>
      <w:r w:rsidR="007708EA">
        <w:rPr>
          <w:rFonts w:ascii="Calibri" w:hAnsi="Calibri" w:cs="Calibri"/>
          <w:sz w:val="22"/>
          <w:szCs w:val="22"/>
        </w:rPr>
        <w:t xml:space="preserve">, </w:t>
      </w:r>
      <w:r w:rsidRPr="00095BBB">
        <w:rPr>
          <w:rFonts w:ascii="Calibri" w:hAnsi="Calibri" w:cs="Calibri"/>
          <w:sz w:val="22"/>
          <w:szCs w:val="22"/>
        </w:rPr>
        <w:t xml:space="preserve">from </w:t>
      </w:r>
      <w:r w:rsidR="001A1F26">
        <w:rPr>
          <w:rFonts w:ascii="Calibri" w:hAnsi="Calibri" w:cs="Calibri"/>
          <w:sz w:val="22"/>
          <w:szCs w:val="22"/>
        </w:rPr>
        <w:t xml:space="preserve">Open.AI, </w:t>
      </w:r>
      <w:r w:rsidRPr="00095BBB">
        <w:rPr>
          <w:rFonts w:ascii="Calibri" w:hAnsi="Calibri" w:cs="Calibri"/>
          <w:sz w:val="22"/>
          <w:szCs w:val="22"/>
        </w:rPr>
        <w:t>Coursera,</w:t>
      </w:r>
      <w:r w:rsidR="007708EA">
        <w:rPr>
          <w:rFonts w:ascii="Calibri" w:hAnsi="Calibri" w:cs="Calibri"/>
          <w:sz w:val="22"/>
          <w:szCs w:val="22"/>
        </w:rPr>
        <w:t xml:space="preserve"> c</w:t>
      </w:r>
      <w:r w:rsidR="00E55A5A" w:rsidRPr="00095BBB">
        <w:rPr>
          <w:rFonts w:ascii="Calibri" w:hAnsi="Calibri" w:cs="Calibri"/>
          <w:sz w:val="22"/>
          <w:szCs w:val="22"/>
        </w:rPr>
        <w:t xml:space="preserve">ompleted in </w:t>
      </w:r>
      <w:r w:rsidR="00564A69">
        <w:rPr>
          <w:rFonts w:ascii="Calibri" w:hAnsi="Calibri" w:cs="Calibri"/>
          <w:sz w:val="22"/>
          <w:szCs w:val="22"/>
        </w:rPr>
        <w:t xml:space="preserve">M, </w:t>
      </w:r>
      <w:r w:rsidRPr="00095BBB">
        <w:rPr>
          <w:rFonts w:ascii="Calibri" w:hAnsi="Calibri" w:cs="Calibri"/>
          <w:sz w:val="22"/>
          <w:szCs w:val="22"/>
        </w:rPr>
        <w:t>2025</w:t>
      </w:r>
    </w:p>
    <w:p w14:paraId="7ED45B30" w14:textId="09697C27" w:rsidR="007708EA" w:rsidRDefault="00DF2BE1">
      <w:pPr>
        <w:pStyle w:val="ListParagraph"/>
        <w:widowControl/>
        <w:numPr>
          <w:ilvl w:val="0"/>
          <w:numId w:val="5"/>
        </w:numPr>
        <w:tabs>
          <w:tab w:val="left" w:pos="-426"/>
        </w:tabs>
        <w:autoSpaceDE/>
        <w:ind w:right="29"/>
        <w:jc w:val="both"/>
        <w:rPr>
          <w:rFonts w:ascii="Calibri" w:hAnsi="Calibri" w:cs="Calibri"/>
          <w:sz w:val="22"/>
          <w:szCs w:val="22"/>
        </w:rPr>
      </w:pPr>
      <w:r w:rsidRPr="007708EA">
        <w:rPr>
          <w:rFonts w:ascii="Calibri" w:hAnsi="Calibri" w:cs="Calibri"/>
          <w:sz w:val="22"/>
          <w:szCs w:val="22"/>
        </w:rPr>
        <w:t>Deep Learning and AI Specialization</w:t>
      </w:r>
      <w:r w:rsidR="007708EA" w:rsidRPr="007708EA">
        <w:rPr>
          <w:rFonts w:ascii="Calibri" w:hAnsi="Calibri" w:cs="Calibri"/>
          <w:sz w:val="22"/>
          <w:szCs w:val="22"/>
        </w:rPr>
        <w:t xml:space="preserve"> by Prof. Andrew Ng</w:t>
      </w:r>
      <w:r w:rsidRPr="007708EA">
        <w:rPr>
          <w:rFonts w:ascii="Calibri" w:hAnsi="Calibri" w:cs="Calibri"/>
          <w:sz w:val="22"/>
          <w:szCs w:val="22"/>
        </w:rPr>
        <w:t xml:space="preserve"> </w:t>
      </w:r>
      <w:r w:rsidR="007708EA" w:rsidRPr="00095BBB">
        <w:rPr>
          <w:rFonts w:ascii="Calibri" w:hAnsi="Calibri" w:cs="Calibri"/>
          <w:sz w:val="22"/>
          <w:szCs w:val="22"/>
        </w:rPr>
        <w:t>from</w:t>
      </w:r>
      <w:r w:rsidR="001A1F26">
        <w:rPr>
          <w:rFonts w:ascii="Calibri" w:hAnsi="Calibri" w:cs="Calibri"/>
          <w:sz w:val="22"/>
          <w:szCs w:val="22"/>
        </w:rPr>
        <w:t xml:space="preserve"> Open.AI,</w:t>
      </w:r>
      <w:r w:rsidR="007708EA" w:rsidRPr="00095BBB">
        <w:rPr>
          <w:rFonts w:ascii="Calibri" w:hAnsi="Calibri" w:cs="Calibri"/>
          <w:sz w:val="22"/>
          <w:szCs w:val="22"/>
        </w:rPr>
        <w:t xml:space="preserve"> Coursera,</w:t>
      </w:r>
      <w:r w:rsidR="007708EA">
        <w:rPr>
          <w:rFonts w:ascii="Calibri" w:hAnsi="Calibri" w:cs="Calibri"/>
          <w:sz w:val="22"/>
          <w:szCs w:val="22"/>
        </w:rPr>
        <w:t xml:space="preserve"> c</w:t>
      </w:r>
      <w:r w:rsidR="007708EA" w:rsidRPr="00095BBB">
        <w:rPr>
          <w:rFonts w:ascii="Calibri" w:hAnsi="Calibri" w:cs="Calibri"/>
          <w:sz w:val="22"/>
          <w:szCs w:val="22"/>
        </w:rPr>
        <w:t xml:space="preserve">ompleted in </w:t>
      </w:r>
      <w:r w:rsidR="007708EA">
        <w:rPr>
          <w:rFonts w:ascii="Calibri" w:hAnsi="Calibri" w:cs="Calibri"/>
          <w:sz w:val="22"/>
          <w:szCs w:val="22"/>
        </w:rPr>
        <w:t xml:space="preserve">M, </w:t>
      </w:r>
      <w:r w:rsidR="007708EA" w:rsidRPr="00095BBB">
        <w:rPr>
          <w:rFonts w:ascii="Calibri" w:hAnsi="Calibri" w:cs="Calibri"/>
          <w:sz w:val="22"/>
          <w:szCs w:val="22"/>
        </w:rPr>
        <w:t>2025</w:t>
      </w:r>
    </w:p>
    <w:p w14:paraId="43AE5C81" w14:textId="3442B988" w:rsidR="00DF2BE1" w:rsidRPr="007708EA" w:rsidRDefault="00DF2BE1">
      <w:pPr>
        <w:pStyle w:val="ListParagraph"/>
        <w:widowControl/>
        <w:numPr>
          <w:ilvl w:val="0"/>
          <w:numId w:val="5"/>
        </w:numPr>
        <w:tabs>
          <w:tab w:val="left" w:pos="-426"/>
        </w:tabs>
        <w:autoSpaceDE/>
        <w:ind w:right="29"/>
        <w:jc w:val="both"/>
        <w:rPr>
          <w:rFonts w:ascii="Calibri" w:hAnsi="Calibri" w:cs="Calibri"/>
          <w:sz w:val="22"/>
          <w:szCs w:val="22"/>
        </w:rPr>
      </w:pPr>
      <w:r w:rsidRPr="007708EA">
        <w:rPr>
          <w:rFonts w:ascii="Calibri" w:hAnsi="Calibri" w:cs="Calibri"/>
          <w:sz w:val="22"/>
          <w:szCs w:val="22"/>
        </w:rPr>
        <w:t>Data Science Boot camp</w:t>
      </w:r>
      <w:proofErr w:type="gramStart"/>
      <w:r w:rsidRPr="007708EA">
        <w:rPr>
          <w:rFonts w:ascii="Calibri" w:hAnsi="Calibri" w:cs="Calibri"/>
          <w:sz w:val="22"/>
          <w:szCs w:val="22"/>
        </w:rPr>
        <w:t xml:space="preserve"> ..</w:t>
      </w:r>
      <w:proofErr w:type="gramEnd"/>
      <w:r w:rsidRPr="007708EA">
        <w:rPr>
          <w:rFonts w:ascii="Calibri" w:hAnsi="Calibri" w:cs="Calibri"/>
          <w:sz w:val="22"/>
          <w:szCs w:val="22"/>
        </w:rPr>
        <w:t xml:space="preserve">, </w:t>
      </w:r>
      <w:r w:rsidR="00E55A5A" w:rsidRPr="007708EA">
        <w:rPr>
          <w:rFonts w:ascii="Calibri" w:hAnsi="Calibri" w:cs="Calibri"/>
          <w:sz w:val="22"/>
          <w:szCs w:val="22"/>
        </w:rPr>
        <w:t xml:space="preserve">Completed in </w:t>
      </w:r>
      <w:r w:rsidR="00564A69" w:rsidRPr="007708EA">
        <w:rPr>
          <w:rFonts w:ascii="Calibri" w:hAnsi="Calibri" w:cs="Calibri"/>
          <w:sz w:val="22"/>
          <w:szCs w:val="22"/>
        </w:rPr>
        <w:t xml:space="preserve">M, </w:t>
      </w:r>
      <w:r w:rsidRPr="007708EA">
        <w:rPr>
          <w:rFonts w:ascii="Calibri" w:hAnsi="Calibri" w:cs="Calibri"/>
          <w:sz w:val="22"/>
          <w:szCs w:val="22"/>
        </w:rPr>
        <w:t>2025</w:t>
      </w:r>
    </w:p>
    <w:p w14:paraId="131F8ECB" w14:textId="176EFE9B" w:rsidR="00DF2BE1" w:rsidRDefault="00DF2BE1">
      <w:pPr>
        <w:pStyle w:val="ListParagraph"/>
        <w:widowControl/>
        <w:numPr>
          <w:ilvl w:val="0"/>
          <w:numId w:val="5"/>
        </w:numPr>
        <w:tabs>
          <w:tab w:val="left" w:pos="-426"/>
        </w:tabs>
        <w:autoSpaceDE/>
        <w:ind w:right="29"/>
        <w:jc w:val="both"/>
        <w:rPr>
          <w:rFonts w:ascii="Calibri" w:hAnsi="Calibri" w:cs="Calibri"/>
          <w:sz w:val="22"/>
          <w:szCs w:val="22"/>
        </w:rPr>
      </w:pPr>
      <w:r w:rsidRPr="00095BBB">
        <w:rPr>
          <w:rFonts w:ascii="Calibri" w:hAnsi="Calibri" w:cs="Calibri"/>
          <w:sz w:val="22"/>
          <w:szCs w:val="22"/>
        </w:rPr>
        <w:t xml:space="preserve">ML and DL </w:t>
      </w:r>
      <w:proofErr w:type="spellStart"/>
      <w:proofErr w:type="gramStart"/>
      <w:r w:rsidRPr="00095BBB">
        <w:rPr>
          <w:rFonts w:ascii="Calibri" w:hAnsi="Calibri" w:cs="Calibri"/>
          <w:sz w:val="22"/>
          <w:szCs w:val="22"/>
        </w:rPr>
        <w:t>Workshope</w:t>
      </w:r>
      <w:proofErr w:type="spellEnd"/>
      <w:r w:rsidRPr="00095BBB">
        <w:rPr>
          <w:rFonts w:ascii="Calibri" w:hAnsi="Calibri" w:cs="Calibri"/>
          <w:sz w:val="22"/>
          <w:szCs w:val="22"/>
        </w:rPr>
        <w:t>..</w:t>
      </w:r>
      <w:proofErr w:type="gramEnd"/>
      <w:r w:rsidRPr="00095BBB">
        <w:rPr>
          <w:rFonts w:ascii="Calibri" w:hAnsi="Calibri" w:cs="Calibri"/>
          <w:sz w:val="22"/>
          <w:szCs w:val="22"/>
        </w:rPr>
        <w:t xml:space="preserve">, </w:t>
      </w:r>
      <w:r w:rsidR="00E55A5A" w:rsidRPr="00095BBB">
        <w:rPr>
          <w:rFonts w:ascii="Calibri" w:hAnsi="Calibri" w:cs="Calibri"/>
          <w:sz w:val="22"/>
          <w:szCs w:val="22"/>
        </w:rPr>
        <w:t xml:space="preserve">Completed in </w:t>
      </w:r>
      <w:r w:rsidR="00564A69">
        <w:rPr>
          <w:rFonts w:ascii="Calibri" w:hAnsi="Calibri" w:cs="Calibri"/>
          <w:sz w:val="22"/>
          <w:szCs w:val="22"/>
        </w:rPr>
        <w:t xml:space="preserve">M, </w:t>
      </w:r>
      <w:r w:rsidRPr="00095BBB">
        <w:rPr>
          <w:rFonts w:ascii="Calibri" w:hAnsi="Calibri" w:cs="Calibri"/>
          <w:sz w:val="22"/>
          <w:szCs w:val="22"/>
        </w:rPr>
        <w:t>2025</w:t>
      </w:r>
    </w:p>
    <w:p w14:paraId="3315666A" w14:textId="140DAB57" w:rsidR="00C93D76" w:rsidRPr="00C93D76" w:rsidRDefault="00C93D76">
      <w:pPr>
        <w:pStyle w:val="ListParagraph"/>
        <w:numPr>
          <w:ilvl w:val="0"/>
          <w:numId w:val="5"/>
        </w:numPr>
        <w:spacing w:before="120"/>
        <w:ind w:right="29"/>
        <w:jc w:val="both"/>
        <w:rPr>
          <w:rFonts w:ascii="Calibri" w:hAnsi="Calibri" w:cs="Calibri"/>
          <w:sz w:val="22"/>
          <w:szCs w:val="22"/>
          <w:lang w:eastAsia="en-US"/>
        </w:rPr>
      </w:pPr>
      <w:r w:rsidRPr="00C93D76">
        <w:rPr>
          <w:rFonts w:ascii="Calibri" w:hAnsi="Calibri" w:cs="Calibri"/>
          <w:sz w:val="22"/>
          <w:szCs w:val="22"/>
          <w:lang w:eastAsia="en-US"/>
        </w:rPr>
        <w:t>Microsoft Power BI desktop for Business Intelligence and DAX</w:t>
      </w:r>
      <w:r>
        <w:rPr>
          <w:rFonts w:ascii="Calibri" w:hAnsi="Calibri" w:cs="Calibri"/>
          <w:sz w:val="22"/>
          <w:szCs w:val="22"/>
          <w:lang w:eastAsia="en-US"/>
        </w:rPr>
        <w:t xml:space="preserve"> from Udemy, </w:t>
      </w:r>
      <w:r w:rsidR="007708EA">
        <w:rPr>
          <w:rFonts w:ascii="Calibri" w:hAnsi="Calibri" w:cs="Calibri"/>
          <w:sz w:val="22"/>
          <w:szCs w:val="22"/>
          <w:lang w:eastAsia="en-US"/>
        </w:rPr>
        <w:t>c</w:t>
      </w:r>
      <w:r>
        <w:rPr>
          <w:rFonts w:ascii="Calibri" w:hAnsi="Calibri" w:cs="Calibri"/>
          <w:sz w:val="22"/>
          <w:szCs w:val="22"/>
          <w:lang w:eastAsia="en-US"/>
        </w:rPr>
        <w:t xml:space="preserve">ompleted in </w:t>
      </w:r>
      <w:proofErr w:type="gramStart"/>
      <w:r>
        <w:rPr>
          <w:rFonts w:ascii="Calibri" w:hAnsi="Calibri" w:cs="Calibri"/>
          <w:sz w:val="22"/>
          <w:szCs w:val="22"/>
          <w:lang w:eastAsia="en-US"/>
        </w:rPr>
        <w:t>Dec,</w:t>
      </w:r>
      <w:proofErr w:type="gramEnd"/>
      <w:r>
        <w:rPr>
          <w:rFonts w:ascii="Calibri" w:hAnsi="Calibri" w:cs="Calibri"/>
          <w:sz w:val="22"/>
          <w:szCs w:val="22"/>
          <w:lang w:eastAsia="en-US"/>
        </w:rPr>
        <w:t xml:space="preserve"> 2025</w:t>
      </w:r>
    </w:p>
    <w:p w14:paraId="288C8D4C" w14:textId="77777777" w:rsidR="00C93D76" w:rsidRPr="00095BBB" w:rsidRDefault="00C93D76">
      <w:pPr>
        <w:pStyle w:val="ListParagraph"/>
        <w:widowControl/>
        <w:numPr>
          <w:ilvl w:val="0"/>
          <w:numId w:val="5"/>
        </w:numPr>
        <w:tabs>
          <w:tab w:val="left" w:pos="-426"/>
        </w:tabs>
        <w:autoSpaceDE/>
        <w:ind w:right="29"/>
        <w:jc w:val="both"/>
        <w:rPr>
          <w:rFonts w:ascii="Calibri" w:hAnsi="Calibri" w:cs="Calibri"/>
          <w:sz w:val="22"/>
          <w:szCs w:val="22"/>
        </w:rPr>
      </w:pPr>
    </w:p>
    <w:p w14:paraId="20875A28" w14:textId="77777777" w:rsidR="00DF2BE1" w:rsidRDefault="00DF2BE1">
      <w:pPr>
        <w:widowControl/>
        <w:suppressAutoHyphens w:val="0"/>
        <w:autoSpaceDE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67EBDEC0" w14:textId="77777777" w:rsidR="00F43579" w:rsidRDefault="00F43579">
      <w:pPr>
        <w:widowControl/>
        <w:suppressAutoHyphens w:val="0"/>
        <w:autoSpaceDE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054F53E2" w14:textId="77777777" w:rsidR="00F43579" w:rsidRDefault="00F43579">
      <w:pPr>
        <w:widowControl/>
        <w:suppressAutoHyphens w:val="0"/>
        <w:autoSpaceDE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0D147816" w14:textId="77777777" w:rsidR="00F43579" w:rsidRPr="00095BBB" w:rsidRDefault="00F43579">
      <w:pPr>
        <w:widowControl/>
        <w:suppressAutoHyphens w:val="0"/>
        <w:autoSpaceDE/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3E30632E" w14:textId="45E954E4" w:rsidR="0068348B" w:rsidRPr="00095BBB" w:rsidRDefault="00A35A8A" w:rsidP="0068348B">
      <w:pPr>
        <w:pStyle w:val="ListParagraph"/>
        <w:widowControl/>
        <w:autoSpaceDE/>
        <w:ind w:left="0" w:right="29"/>
        <w:jc w:val="both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095BBB">
        <w:rPr>
          <w:rFonts w:ascii="Calibri" w:hAnsi="Calibri" w:cs="Calibri"/>
          <w:b/>
          <w:bCs/>
          <w:color w:val="0070C0"/>
          <w:lang w:val="x-none"/>
        </w:rPr>
        <w:lastRenderedPageBreak/>
        <w:t>RESEARCH WORK EXPERIENCE:</w:t>
      </w:r>
      <w:r w:rsidR="00CB0B2A" w:rsidRPr="00095BBB">
        <w:rPr>
          <w:rFonts w:ascii="Calibri" w:hAnsi="Calibri" w:cs="Calibri"/>
          <w:b/>
          <w:bCs/>
          <w:color w:val="0070C0"/>
          <w:sz w:val="22"/>
          <w:szCs w:val="22"/>
        </w:rPr>
        <w:t xml:space="preserve"> </w:t>
      </w:r>
      <w:r w:rsidR="0068348B" w:rsidRPr="00095BBB">
        <w:rPr>
          <w:rFonts w:ascii="Calibri" w:hAnsi="Calibri" w:cs="Calibri"/>
          <w:b/>
          <w:bCs/>
          <w:color w:val="0070C0"/>
          <w:sz w:val="22"/>
          <w:szCs w:val="22"/>
        </w:rPr>
        <w:t xml:space="preserve"> </w:t>
      </w:r>
      <w:r w:rsidR="0068348B" w:rsidRPr="00095BBB">
        <w:rPr>
          <w:rFonts w:ascii="Calibri" w:hAnsi="Calibri" w:cs="Calibri"/>
          <w:b/>
          <w:bCs/>
          <w:color w:val="EE0000"/>
          <w:sz w:val="22"/>
          <w:szCs w:val="22"/>
        </w:rPr>
        <w:t xml:space="preserve">Quantify (numbers) and achieved value  in numbers ? </w:t>
      </w:r>
    </w:p>
    <w:p w14:paraId="79E6D25E" w14:textId="301BE2F7" w:rsidR="00823227" w:rsidRPr="00095BBB" w:rsidRDefault="00823227" w:rsidP="0068348B">
      <w:pPr>
        <w:pStyle w:val="ListParagraph"/>
        <w:widowControl/>
        <w:autoSpaceDE/>
        <w:ind w:left="0" w:right="29"/>
        <w:jc w:val="both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095BBB">
        <w:rPr>
          <w:rFonts w:ascii="Calibri" w:hAnsi="Calibri" w:cs="Calibri"/>
          <w:b/>
          <w:bCs/>
          <w:color w:val="EE0000"/>
          <w:sz w:val="22"/>
          <w:szCs w:val="22"/>
        </w:rPr>
        <w:t>Role, Responsible, impact</w:t>
      </w:r>
    </w:p>
    <w:p w14:paraId="3D05066B" w14:textId="5CA118BC" w:rsidR="00EF66FB" w:rsidRPr="00614435" w:rsidRDefault="00B74B14">
      <w:pPr>
        <w:numPr>
          <w:ilvl w:val="0"/>
          <w:numId w:val="3"/>
        </w:numPr>
        <w:shd w:val="clear" w:color="auto" w:fill="FFFFFF"/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095BBB">
        <w:rPr>
          <w:rFonts w:ascii="Calibri" w:hAnsi="Calibri" w:cs="Calibri"/>
          <w:b/>
          <w:bCs/>
          <w:sz w:val="22"/>
          <w:szCs w:val="22"/>
        </w:rPr>
        <w:t>Research Associate, Mathematics</w:t>
      </w:r>
      <w:r w:rsidR="00BD0559" w:rsidRPr="00095BBB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095BBB">
        <w:rPr>
          <w:rFonts w:ascii="Calibri" w:hAnsi="Calibri" w:cs="Calibri"/>
          <w:b/>
          <w:bCs/>
          <w:sz w:val="22"/>
          <w:szCs w:val="22"/>
        </w:rPr>
        <w:t>HKUST</w:t>
      </w:r>
      <w:r w:rsidR="00EF66FB" w:rsidRPr="00095BB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095BBB">
        <w:rPr>
          <w:rFonts w:ascii="Calibri" w:hAnsi="Calibri" w:cs="Calibri"/>
          <w:b/>
          <w:bCs/>
          <w:sz w:val="22"/>
          <w:szCs w:val="22"/>
        </w:rPr>
        <w:t>&amp; Gense Technologies</w:t>
      </w:r>
      <w:r w:rsidR="00EF66FB" w:rsidRPr="00095BB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14435">
        <w:rPr>
          <w:rFonts w:ascii="Calibri" w:hAnsi="Calibri" w:cs="Calibri"/>
          <w:b/>
          <w:bCs/>
          <w:sz w:val="22"/>
          <w:szCs w:val="22"/>
        </w:rPr>
        <w:t xml:space="preserve">Ltd, </w:t>
      </w:r>
      <w:r w:rsidR="00EF66FB" w:rsidRPr="00095BBB">
        <w:rPr>
          <w:rFonts w:ascii="Calibri" w:hAnsi="Calibri" w:cs="Calibri"/>
          <w:b/>
          <w:bCs/>
          <w:sz w:val="22"/>
          <w:szCs w:val="22"/>
        </w:rPr>
        <w:t>H</w:t>
      </w:r>
      <w:r w:rsidR="00614435">
        <w:rPr>
          <w:rFonts w:ascii="Calibri" w:hAnsi="Calibri" w:cs="Calibri"/>
          <w:b/>
          <w:bCs/>
          <w:sz w:val="22"/>
          <w:szCs w:val="22"/>
        </w:rPr>
        <w:t>ong Kong</w:t>
      </w:r>
      <w:r w:rsidR="00C33B65">
        <w:rPr>
          <w:rFonts w:ascii="Calibri" w:hAnsi="Calibri" w:cs="Calibri"/>
          <w:b/>
          <w:bCs/>
          <w:sz w:val="22"/>
          <w:szCs w:val="22"/>
        </w:rPr>
        <w:t xml:space="preserve">     </w:t>
      </w:r>
      <w:r w:rsidR="00614435">
        <w:rPr>
          <w:rFonts w:ascii="Calibri" w:hAnsi="Calibri" w:cs="Calibri"/>
          <w:b/>
          <w:bCs/>
          <w:sz w:val="22"/>
          <w:szCs w:val="22"/>
        </w:rPr>
        <w:t xml:space="preserve">    </w:t>
      </w:r>
      <w:r w:rsidR="00C33B65">
        <w:rPr>
          <w:rFonts w:ascii="Calibri" w:hAnsi="Calibri" w:cs="Calibri"/>
          <w:b/>
          <w:bCs/>
          <w:sz w:val="22"/>
          <w:szCs w:val="22"/>
        </w:rPr>
        <w:t xml:space="preserve">          </w:t>
      </w:r>
      <w:proofErr w:type="gramStart"/>
      <w:r w:rsidR="00C33B65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Pr="00095BBB">
        <w:rPr>
          <w:rFonts w:ascii="Calibri" w:hAnsi="Calibri" w:cs="Calibri"/>
          <w:b/>
          <w:bCs/>
          <w:sz w:val="22"/>
          <w:szCs w:val="22"/>
        </w:rPr>
        <w:t>(</w:t>
      </w:r>
      <w:proofErr w:type="gramEnd"/>
      <w:r w:rsidR="00EF66FB" w:rsidRPr="00095BBB">
        <w:rPr>
          <w:rFonts w:ascii="Calibri" w:hAnsi="Calibri" w:cs="Calibri"/>
          <w:b/>
          <w:bCs/>
          <w:sz w:val="22"/>
          <w:szCs w:val="22"/>
        </w:rPr>
        <w:t>2024 - July,</w:t>
      </w:r>
      <w:r w:rsidRPr="00095BBB">
        <w:rPr>
          <w:rFonts w:ascii="Calibri" w:hAnsi="Calibri" w:cs="Calibri"/>
          <w:b/>
          <w:bCs/>
          <w:sz w:val="22"/>
          <w:szCs w:val="22"/>
        </w:rPr>
        <w:t>202</w:t>
      </w:r>
      <w:r w:rsidR="00EF66FB" w:rsidRPr="00095BBB">
        <w:rPr>
          <w:rFonts w:ascii="Calibri" w:hAnsi="Calibri" w:cs="Calibri"/>
          <w:b/>
          <w:bCs/>
          <w:sz w:val="22"/>
          <w:szCs w:val="22"/>
        </w:rPr>
        <w:t>5</w:t>
      </w:r>
      <w:r w:rsidRPr="00095BBB">
        <w:rPr>
          <w:rFonts w:ascii="Calibri" w:hAnsi="Calibri" w:cs="Calibri"/>
          <w:b/>
          <w:bCs/>
          <w:sz w:val="22"/>
          <w:szCs w:val="22"/>
        </w:rPr>
        <w:t>)</w:t>
      </w:r>
    </w:p>
    <w:p w14:paraId="656CB1AF" w14:textId="77777777" w:rsidR="00614435" w:rsidRPr="00095BBB" w:rsidRDefault="00614435">
      <w:pPr>
        <w:numPr>
          <w:ilvl w:val="0"/>
          <w:numId w:val="3"/>
        </w:numPr>
        <w:shd w:val="clear" w:color="auto" w:fill="FFFFFF"/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</w:p>
    <w:p w14:paraId="6BC33370" w14:textId="1E6B5DFD" w:rsidR="00B74B14" w:rsidRDefault="00B74B14" w:rsidP="00EF66FB">
      <w:pPr>
        <w:shd w:val="clear" w:color="auto" w:fill="FFFFFF"/>
        <w:ind w:left="360"/>
        <w:jc w:val="both"/>
        <w:rPr>
          <w:rFonts w:ascii="Calibri" w:hAnsi="Calibri" w:cs="Calibri"/>
          <w:color w:val="EE0000"/>
          <w:sz w:val="22"/>
          <w:szCs w:val="22"/>
        </w:rPr>
      </w:pPr>
      <w:r w:rsidRPr="00095BBB">
        <w:rPr>
          <w:rFonts w:ascii="Calibri" w:hAnsi="Calibri" w:cs="Calibri"/>
          <w:sz w:val="22"/>
          <w:szCs w:val="22"/>
        </w:rPr>
        <w:t xml:space="preserve">Applied advanced algorithmic modeling and data fitting techniques to analyze biomedical impedance data. Developed and validated 3D phantom models, supporting Electrical Impedance Tomography (EIT) imaging with </w:t>
      </w:r>
      <w:proofErr w:type="gramStart"/>
      <w:r w:rsidRPr="003D4666">
        <w:rPr>
          <w:rFonts w:ascii="Calibri" w:hAnsi="Calibri" w:cs="Calibri"/>
          <w:color w:val="EE0000"/>
          <w:sz w:val="22"/>
          <w:szCs w:val="22"/>
        </w:rPr>
        <w:t xml:space="preserve">improved </w:t>
      </w:r>
      <w:r w:rsidR="007E098F" w:rsidRPr="003D4666">
        <w:rPr>
          <w:rFonts w:ascii="Calibri" w:hAnsi="Calibri" w:cs="Calibri"/>
          <w:color w:val="EE0000"/>
          <w:sz w:val="22"/>
          <w:szCs w:val="22"/>
        </w:rPr>
        <w:t xml:space="preserve"> XXX</w:t>
      </w:r>
      <w:proofErr w:type="gramEnd"/>
      <w:r w:rsidR="007E098F" w:rsidRPr="003D4666">
        <w:rPr>
          <w:rFonts w:ascii="Calibri" w:hAnsi="Calibri" w:cs="Calibri"/>
          <w:color w:val="EE0000"/>
          <w:sz w:val="22"/>
          <w:szCs w:val="22"/>
        </w:rPr>
        <w:t xml:space="preserve"> % </w:t>
      </w:r>
      <w:r w:rsidRPr="003D4666">
        <w:rPr>
          <w:rFonts w:ascii="Calibri" w:hAnsi="Calibri" w:cs="Calibri"/>
          <w:color w:val="EE0000"/>
          <w:sz w:val="22"/>
          <w:szCs w:val="22"/>
        </w:rPr>
        <w:t>accuracy</w:t>
      </w:r>
      <w:r w:rsidR="007E098F" w:rsidRPr="003D4666">
        <w:rPr>
          <w:rFonts w:ascii="Calibri" w:hAnsi="Calibri" w:cs="Calibri"/>
          <w:color w:val="EE0000"/>
          <w:sz w:val="22"/>
          <w:szCs w:val="22"/>
        </w:rPr>
        <w:t>.</w:t>
      </w:r>
    </w:p>
    <w:p w14:paraId="63030150" w14:textId="415B0505" w:rsidR="00A26E16" w:rsidRPr="00A26E16" w:rsidRDefault="00A26E16">
      <w:pPr>
        <w:widowControl/>
        <w:numPr>
          <w:ilvl w:val="0"/>
          <w:numId w:val="4"/>
        </w:numPr>
        <w:tabs>
          <w:tab w:val="clear" w:pos="720"/>
          <w:tab w:val="num" w:pos="360"/>
        </w:tabs>
        <w:suppressAutoHyphens w:val="0"/>
        <w:autoSpaceDE/>
        <w:ind w:left="360"/>
        <w:jc w:val="both"/>
        <w:rPr>
          <w:rFonts w:ascii="Calibri" w:hAnsi="Calibri" w:cs="Calibri"/>
          <w:sz w:val="22"/>
          <w:szCs w:val="22"/>
        </w:rPr>
      </w:pPr>
      <w:r w:rsidRPr="00A26E16">
        <w:rPr>
          <w:rFonts w:ascii="Calibri" w:hAnsi="Calibri" w:cs="Calibri"/>
          <w:sz w:val="22"/>
          <w:szCs w:val="22"/>
        </w:rPr>
        <w:t xml:space="preserve">Technologies Used: Python, </w:t>
      </w:r>
      <w:r>
        <w:rPr>
          <w:rFonts w:ascii="Calibri" w:hAnsi="Calibri" w:cs="Calibri"/>
          <w:sz w:val="22"/>
          <w:szCs w:val="22"/>
        </w:rPr>
        <w:t xml:space="preserve">SQL, </w:t>
      </w:r>
      <w:r w:rsidRPr="00095BBB">
        <w:rPr>
          <w:rFonts w:ascii="Calibri" w:hAnsi="Calibri" w:cs="Calibri"/>
          <w:sz w:val="22"/>
          <w:szCs w:val="22"/>
          <w:lang w:eastAsia="en-US"/>
        </w:rPr>
        <w:t>Power BI</w:t>
      </w:r>
      <w:r>
        <w:rPr>
          <w:rFonts w:ascii="Calibri" w:hAnsi="Calibri" w:cs="Calibri"/>
          <w:sz w:val="22"/>
          <w:szCs w:val="22"/>
        </w:rPr>
        <w:t xml:space="preserve">, </w:t>
      </w:r>
      <w:r w:rsidRPr="00095BBB">
        <w:rPr>
          <w:rFonts w:ascii="Calibri" w:hAnsi="Calibri" w:cs="Calibri"/>
          <w:sz w:val="22"/>
          <w:szCs w:val="22"/>
          <w:lang w:eastAsia="en-US"/>
        </w:rPr>
        <w:t>Tableau</w:t>
      </w:r>
      <w:r>
        <w:rPr>
          <w:rFonts w:ascii="Calibri" w:hAnsi="Calibri" w:cs="Calibri"/>
          <w:sz w:val="22"/>
          <w:szCs w:val="22"/>
        </w:rPr>
        <w:t xml:space="preserve">, </w:t>
      </w:r>
      <w:r w:rsidRPr="00095BBB">
        <w:rPr>
          <w:rFonts w:ascii="Calibri" w:hAnsi="Calibri" w:cs="Calibri"/>
          <w:sz w:val="22"/>
          <w:szCs w:val="22"/>
          <w:lang w:eastAsia="en-US"/>
        </w:rPr>
        <w:t>Scikit-learn</w:t>
      </w:r>
      <w:r>
        <w:rPr>
          <w:rFonts w:ascii="Calibri" w:hAnsi="Calibri" w:cs="Calibri"/>
          <w:sz w:val="22"/>
          <w:szCs w:val="22"/>
          <w:lang w:eastAsia="en-US"/>
        </w:rPr>
        <w:t xml:space="preserve">, </w:t>
      </w:r>
      <w:r w:rsidRPr="00095BBB">
        <w:rPr>
          <w:rFonts w:ascii="Calibri" w:hAnsi="Calibri" w:cs="Calibri"/>
          <w:sz w:val="22"/>
          <w:szCs w:val="22"/>
          <w:lang w:eastAsia="en-US"/>
        </w:rPr>
        <w:t>Pandas</w:t>
      </w:r>
    </w:p>
    <w:p w14:paraId="7E858317" w14:textId="77777777" w:rsidR="00A26E16" w:rsidRDefault="00A26E16" w:rsidP="00EF66FB">
      <w:pPr>
        <w:shd w:val="clear" w:color="auto" w:fill="FFFFFF"/>
        <w:ind w:left="360"/>
        <w:jc w:val="both"/>
        <w:rPr>
          <w:rFonts w:ascii="Calibri" w:hAnsi="Calibri" w:cs="Calibri"/>
          <w:color w:val="EE0000"/>
          <w:sz w:val="22"/>
          <w:szCs w:val="22"/>
        </w:rPr>
      </w:pPr>
    </w:p>
    <w:p w14:paraId="15B53C38" w14:textId="77777777" w:rsidR="00A26E16" w:rsidRPr="00095BBB" w:rsidRDefault="00A26E16" w:rsidP="00EF66FB">
      <w:pPr>
        <w:shd w:val="clear" w:color="auto" w:fill="FFFFFF"/>
        <w:ind w:left="360"/>
        <w:jc w:val="both"/>
        <w:rPr>
          <w:rFonts w:ascii="Calibri" w:hAnsi="Calibri" w:cs="Calibri"/>
          <w:sz w:val="22"/>
          <w:szCs w:val="22"/>
        </w:rPr>
      </w:pPr>
    </w:p>
    <w:p w14:paraId="578EE53E" w14:textId="7D3919C0" w:rsidR="00614435" w:rsidRPr="00614435" w:rsidRDefault="00B74B14">
      <w:pPr>
        <w:numPr>
          <w:ilvl w:val="0"/>
          <w:numId w:val="3"/>
        </w:numPr>
        <w:shd w:val="clear" w:color="auto" w:fill="FFFFFF"/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095BBB">
        <w:rPr>
          <w:rFonts w:ascii="Calibri" w:hAnsi="Calibri" w:cs="Calibri"/>
          <w:b/>
          <w:bCs/>
          <w:sz w:val="22"/>
          <w:szCs w:val="22"/>
        </w:rPr>
        <w:t>Postdoctoral Researcher</w:t>
      </w:r>
      <w:r w:rsidR="00BD0559" w:rsidRPr="00095BBB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614435">
        <w:rPr>
          <w:rFonts w:ascii="Calibri" w:hAnsi="Calibri" w:cs="Calibri"/>
          <w:b/>
          <w:bCs/>
          <w:sz w:val="22"/>
          <w:szCs w:val="22"/>
        </w:rPr>
        <w:t xml:space="preserve">Physics, </w:t>
      </w:r>
      <w:proofErr w:type="spellStart"/>
      <w:r w:rsidR="00614435">
        <w:rPr>
          <w:rFonts w:ascii="Calibri" w:hAnsi="Calibri" w:cs="Calibri"/>
          <w:b/>
          <w:bCs/>
          <w:sz w:val="22"/>
          <w:szCs w:val="22"/>
        </w:rPr>
        <w:t>CityU</w:t>
      </w:r>
      <w:proofErr w:type="spellEnd"/>
      <w:r w:rsidRPr="00095BBB">
        <w:rPr>
          <w:rFonts w:ascii="Calibri" w:hAnsi="Calibri" w:cs="Calibri"/>
          <w:b/>
          <w:bCs/>
          <w:sz w:val="22"/>
          <w:szCs w:val="22"/>
        </w:rPr>
        <w:t xml:space="preserve"> &amp; Gense Technologies</w:t>
      </w:r>
      <w:r w:rsidR="00EF66FB" w:rsidRPr="00095BB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14435">
        <w:rPr>
          <w:rFonts w:ascii="Calibri" w:hAnsi="Calibri" w:cs="Calibri"/>
          <w:b/>
          <w:bCs/>
          <w:sz w:val="22"/>
          <w:szCs w:val="22"/>
        </w:rPr>
        <w:t xml:space="preserve">Ltd, </w:t>
      </w:r>
      <w:r w:rsidR="00614435" w:rsidRPr="00095BBB">
        <w:rPr>
          <w:rFonts w:ascii="Calibri" w:hAnsi="Calibri" w:cs="Calibri"/>
          <w:b/>
          <w:bCs/>
          <w:sz w:val="22"/>
          <w:szCs w:val="22"/>
        </w:rPr>
        <w:t>H</w:t>
      </w:r>
      <w:r w:rsidR="00614435">
        <w:rPr>
          <w:rFonts w:ascii="Calibri" w:hAnsi="Calibri" w:cs="Calibri"/>
          <w:b/>
          <w:bCs/>
          <w:sz w:val="22"/>
          <w:szCs w:val="22"/>
        </w:rPr>
        <w:t xml:space="preserve">ong Kong                            </w:t>
      </w:r>
      <w:proofErr w:type="gramStart"/>
      <w:r w:rsidR="00614435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Pr="00095BBB">
        <w:rPr>
          <w:rFonts w:ascii="Calibri" w:hAnsi="Calibri" w:cs="Calibri"/>
          <w:b/>
          <w:bCs/>
          <w:sz w:val="22"/>
          <w:szCs w:val="22"/>
        </w:rPr>
        <w:t>(</w:t>
      </w:r>
      <w:proofErr w:type="gramEnd"/>
      <w:r w:rsidRPr="00095BBB">
        <w:rPr>
          <w:rFonts w:ascii="Calibri" w:hAnsi="Calibri" w:cs="Calibri"/>
          <w:b/>
          <w:bCs/>
          <w:sz w:val="22"/>
          <w:szCs w:val="22"/>
        </w:rPr>
        <w:t>2022–2024)</w:t>
      </w:r>
    </w:p>
    <w:p w14:paraId="3A9942C7" w14:textId="2F15488B" w:rsidR="00B74B14" w:rsidRDefault="00B74B14" w:rsidP="00614435">
      <w:pPr>
        <w:shd w:val="clear" w:color="auto" w:fill="FFFFFF"/>
        <w:ind w:left="360"/>
        <w:jc w:val="both"/>
        <w:rPr>
          <w:rFonts w:ascii="Calibri" w:hAnsi="Calibri" w:cs="Calibri"/>
          <w:sz w:val="22"/>
          <w:szCs w:val="22"/>
        </w:rPr>
      </w:pPr>
      <w:r w:rsidRPr="00095BBB">
        <w:rPr>
          <w:rFonts w:ascii="Calibri" w:hAnsi="Calibri" w:cs="Calibri"/>
          <w:sz w:val="22"/>
          <w:szCs w:val="22"/>
        </w:rPr>
        <w:t>Designed and fabricated novel reusable dry electrodes using conductive nanomaterials for biomedical sensing applications. Specialized in signal enhancement and impedance analysis of ECG and EIT data, improving signal-to-noise ratio</w:t>
      </w:r>
      <w:r w:rsidR="00614435">
        <w:rPr>
          <w:rFonts w:ascii="Calibri" w:hAnsi="Calibri" w:cs="Calibri"/>
          <w:sz w:val="22"/>
          <w:szCs w:val="22"/>
        </w:rPr>
        <w:t>, impedance of electrodes</w:t>
      </w:r>
      <w:r w:rsidRPr="00095BBB">
        <w:rPr>
          <w:rFonts w:ascii="Calibri" w:hAnsi="Calibri" w:cs="Calibri"/>
          <w:sz w:val="22"/>
          <w:szCs w:val="22"/>
        </w:rPr>
        <w:t xml:space="preserve"> and data quality for AI-driven diagnostics</w:t>
      </w:r>
      <w:r w:rsidR="00BD0559" w:rsidRPr="00095BBB">
        <w:rPr>
          <w:rFonts w:ascii="Calibri" w:hAnsi="Calibri" w:cs="Calibri"/>
          <w:sz w:val="22"/>
          <w:szCs w:val="22"/>
        </w:rPr>
        <w:t xml:space="preserve">, data analysis with </w:t>
      </w:r>
      <w:r w:rsidR="00614435">
        <w:rPr>
          <w:rFonts w:ascii="Calibri" w:hAnsi="Calibri" w:cs="Calibri"/>
          <w:sz w:val="22"/>
          <w:szCs w:val="22"/>
        </w:rPr>
        <w:t>l</w:t>
      </w:r>
      <w:r w:rsidR="00BD0559" w:rsidRPr="00095BBB">
        <w:rPr>
          <w:rFonts w:ascii="Calibri" w:hAnsi="Calibri" w:cs="Calibri"/>
          <w:sz w:val="22"/>
          <w:szCs w:val="22"/>
        </w:rPr>
        <w:t xml:space="preserve">inear, </w:t>
      </w:r>
      <w:r w:rsidR="00614435">
        <w:rPr>
          <w:rFonts w:ascii="Calibri" w:hAnsi="Calibri" w:cs="Calibri"/>
          <w:sz w:val="22"/>
          <w:szCs w:val="22"/>
        </w:rPr>
        <w:t>p</w:t>
      </w:r>
      <w:r w:rsidR="00BD0559" w:rsidRPr="00095BBB">
        <w:rPr>
          <w:rFonts w:ascii="Calibri" w:hAnsi="Calibri" w:cs="Calibri"/>
          <w:sz w:val="22"/>
          <w:szCs w:val="22"/>
        </w:rPr>
        <w:t xml:space="preserve">olynomial and </w:t>
      </w:r>
      <w:r w:rsidR="00614435">
        <w:rPr>
          <w:rFonts w:ascii="Calibri" w:hAnsi="Calibri" w:cs="Calibri"/>
          <w:sz w:val="22"/>
          <w:szCs w:val="22"/>
        </w:rPr>
        <w:t>n</w:t>
      </w:r>
      <w:r w:rsidR="00BD0559" w:rsidRPr="00095BBB">
        <w:rPr>
          <w:rFonts w:ascii="Calibri" w:hAnsi="Calibri" w:cs="Calibri"/>
          <w:sz w:val="22"/>
          <w:szCs w:val="22"/>
        </w:rPr>
        <w:t xml:space="preserve">onlinear </w:t>
      </w:r>
      <w:r w:rsidR="00614435">
        <w:rPr>
          <w:rFonts w:ascii="Calibri" w:hAnsi="Calibri" w:cs="Calibri"/>
          <w:sz w:val="22"/>
          <w:szCs w:val="22"/>
        </w:rPr>
        <w:t>r</w:t>
      </w:r>
      <w:r w:rsidR="00BD0559" w:rsidRPr="00095BBB">
        <w:rPr>
          <w:rFonts w:ascii="Calibri" w:hAnsi="Calibri" w:cs="Calibri"/>
          <w:sz w:val="22"/>
          <w:szCs w:val="22"/>
        </w:rPr>
        <w:t>egression</w:t>
      </w:r>
      <w:r w:rsidR="007E098F">
        <w:rPr>
          <w:rFonts w:ascii="Calibri" w:hAnsi="Calibri" w:cs="Calibri"/>
          <w:sz w:val="22"/>
          <w:szCs w:val="22"/>
        </w:rPr>
        <w:t>.</w:t>
      </w:r>
    </w:p>
    <w:p w14:paraId="01058788" w14:textId="3A894470" w:rsidR="00A26E16" w:rsidRPr="00A26E16" w:rsidRDefault="00A26E16">
      <w:pPr>
        <w:widowControl/>
        <w:numPr>
          <w:ilvl w:val="0"/>
          <w:numId w:val="3"/>
        </w:numPr>
        <w:suppressAutoHyphens w:val="0"/>
        <w:autoSpaceDE/>
        <w:jc w:val="both"/>
        <w:rPr>
          <w:rFonts w:ascii="Calibri" w:hAnsi="Calibri" w:cs="Calibri"/>
          <w:sz w:val="22"/>
          <w:szCs w:val="22"/>
        </w:rPr>
      </w:pPr>
      <w:r w:rsidRPr="00A26E16">
        <w:rPr>
          <w:rFonts w:ascii="Calibri" w:hAnsi="Calibri" w:cs="Calibri"/>
          <w:sz w:val="22"/>
          <w:szCs w:val="22"/>
        </w:rPr>
        <w:t xml:space="preserve">Technologies Used: Python, </w:t>
      </w:r>
      <w:r w:rsidR="001A1F26" w:rsidRPr="00095BBB">
        <w:rPr>
          <w:rFonts w:ascii="Calibri" w:hAnsi="Calibri" w:cs="Calibri"/>
          <w:sz w:val="22"/>
          <w:szCs w:val="22"/>
          <w:lang w:eastAsia="en-US"/>
        </w:rPr>
        <w:t>NumPy</w:t>
      </w:r>
      <w:r>
        <w:rPr>
          <w:rFonts w:ascii="Calibri" w:hAnsi="Calibri" w:cs="Calibri"/>
          <w:sz w:val="22"/>
          <w:szCs w:val="22"/>
        </w:rPr>
        <w:t xml:space="preserve">, </w:t>
      </w:r>
      <w:r w:rsidRPr="00095BBB">
        <w:rPr>
          <w:rFonts w:ascii="Calibri" w:hAnsi="Calibri" w:cs="Calibri"/>
          <w:sz w:val="22"/>
          <w:szCs w:val="22"/>
          <w:lang w:eastAsia="en-US"/>
        </w:rPr>
        <w:t>Power BI</w:t>
      </w:r>
      <w:r>
        <w:rPr>
          <w:rFonts w:ascii="Calibri" w:hAnsi="Calibri" w:cs="Calibri"/>
          <w:sz w:val="22"/>
          <w:szCs w:val="22"/>
        </w:rPr>
        <w:t xml:space="preserve">, </w:t>
      </w:r>
      <w:r w:rsidRPr="00095BBB">
        <w:rPr>
          <w:rFonts w:ascii="Calibri" w:hAnsi="Calibri" w:cs="Calibri"/>
          <w:sz w:val="22"/>
          <w:szCs w:val="22"/>
          <w:lang w:eastAsia="en-US"/>
        </w:rPr>
        <w:t>Tableau</w:t>
      </w:r>
      <w:r>
        <w:rPr>
          <w:rFonts w:ascii="Calibri" w:hAnsi="Calibri" w:cs="Calibri"/>
          <w:sz w:val="22"/>
          <w:szCs w:val="22"/>
        </w:rPr>
        <w:t xml:space="preserve">, </w:t>
      </w:r>
      <w:r w:rsidRPr="00095BBB">
        <w:rPr>
          <w:rFonts w:ascii="Calibri" w:hAnsi="Calibri" w:cs="Calibri"/>
          <w:sz w:val="22"/>
          <w:szCs w:val="22"/>
          <w:lang w:eastAsia="en-US"/>
        </w:rPr>
        <w:t>Scikit-learn</w:t>
      </w:r>
      <w:r>
        <w:rPr>
          <w:rFonts w:ascii="Calibri" w:hAnsi="Calibri" w:cs="Calibri"/>
          <w:sz w:val="22"/>
          <w:szCs w:val="22"/>
          <w:lang w:eastAsia="en-US"/>
        </w:rPr>
        <w:t xml:space="preserve">, </w:t>
      </w:r>
      <w:r w:rsidRPr="00095BBB">
        <w:rPr>
          <w:rFonts w:ascii="Calibri" w:hAnsi="Calibri" w:cs="Calibri"/>
          <w:sz w:val="22"/>
          <w:szCs w:val="22"/>
          <w:lang w:eastAsia="en-US"/>
        </w:rPr>
        <w:t>Pandas</w:t>
      </w:r>
    </w:p>
    <w:p w14:paraId="0690EDF5" w14:textId="77777777" w:rsidR="00A26E16" w:rsidRPr="00095BBB" w:rsidRDefault="00A26E16" w:rsidP="00A26E16">
      <w:pPr>
        <w:shd w:val="clear" w:color="auto" w:fill="FFFFFF"/>
        <w:ind w:left="360"/>
        <w:jc w:val="both"/>
        <w:rPr>
          <w:rFonts w:ascii="Calibri" w:hAnsi="Calibri" w:cs="Calibri"/>
          <w:sz w:val="22"/>
          <w:szCs w:val="22"/>
        </w:rPr>
      </w:pPr>
    </w:p>
    <w:p w14:paraId="3C9A7553" w14:textId="62858FFF" w:rsidR="00171811" w:rsidRPr="00095BBB" w:rsidRDefault="00171811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proofErr w:type="gramStart"/>
      <w:r w:rsidRPr="00095BBB">
        <w:rPr>
          <w:rFonts w:ascii="Calibri" w:hAnsi="Calibri" w:cs="Calibri"/>
          <w:b/>
          <w:bCs/>
          <w:sz w:val="22"/>
          <w:szCs w:val="22"/>
        </w:rPr>
        <w:t>Ph.D</w:t>
      </w:r>
      <w:proofErr w:type="spellEnd"/>
      <w:proofErr w:type="gramEnd"/>
      <w:r w:rsidRPr="00095BB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095BBB" w:rsidRPr="00095BBB">
        <w:rPr>
          <w:rFonts w:ascii="Calibri" w:hAnsi="Calibri" w:cs="Calibri"/>
          <w:b/>
          <w:bCs/>
          <w:sz w:val="22"/>
          <w:szCs w:val="22"/>
        </w:rPr>
        <w:t>Researcher</w:t>
      </w:r>
      <w:r w:rsidR="00095BBB">
        <w:rPr>
          <w:rFonts w:ascii="Calibri" w:hAnsi="Calibri" w:cs="Calibri"/>
          <w:b/>
          <w:bCs/>
          <w:sz w:val="22"/>
          <w:szCs w:val="22"/>
        </w:rPr>
        <w:t>,</w:t>
      </w:r>
      <w:r w:rsidR="00B74B14" w:rsidRPr="00095BBB">
        <w:rPr>
          <w:rFonts w:ascii="Calibri" w:hAnsi="Calibri" w:cs="Calibri"/>
          <w:b/>
          <w:bCs/>
          <w:sz w:val="22"/>
          <w:szCs w:val="22"/>
        </w:rPr>
        <w:t xml:space="preserve"> Materials Science and Engineering</w:t>
      </w:r>
      <w:r w:rsidR="00A06D2C" w:rsidRPr="00095BBB">
        <w:rPr>
          <w:rFonts w:ascii="Calibri" w:hAnsi="Calibri" w:cs="Calibri"/>
          <w:b/>
          <w:bCs/>
          <w:sz w:val="22"/>
          <w:szCs w:val="22"/>
        </w:rPr>
        <w:t>,</w:t>
      </w:r>
      <w:r w:rsidR="00B74B14" w:rsidRPr="00095BBB">
        <w:rPr>
          <w:rFonts w:ascii="Calibri" w:hAnsi="Calibri" w:cs="Calibri"/>
          <w:b/>
          <w:bCs/>
          <w:sz w:val="22"/>
          <w:szCs w:val="22"/>
        </w:rPr>
        <w:t xml:space="preserve"> City University of Hong Kong </w:t>
      </w:r>
      <w:r w:rsidR="00C33B65">
        <w:rPr>
          <w:rFonts w:ascii="Calibri" w:hAnsi="Calibri" w:cs="Calibri"/>
          <w:b/>
          <w:bCs/>
          <w:sz w:val="22"/>
          <w:szCs w:val="22"/>
        </w:rPr>
        <w:t xml:space="preserve">                    </w:t>
      </w:r>
      <w:proofErr w:type="gramStart"/>
      <w:r w:rsidR="00C33B65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Pr="00095BBB">
        <w:rPr>
          <w:rFonts w:ascii="Calibri" w:hAnsi="Calibri" w:cs="Calibri"/>
          <w:b/>
          <w:bCs/>
          <w:sz w:val="22"/>
          <w:szCs w:val="22"/>
        </w:rPr>
        <w:t>(</w:t>
      </w:r>
      <w:proofErr w:type="gramEnd"/>
      <w:r w:rsidRPr="00095BBB">
        <w:rPr>
          <w:rFonts w:ascii="Calibri" w:hAnsi="Calibri" w:cs="Calibri"/>
          <w:b/>
          <w:bCs/>
          <w:sz w:val="22"/>
          <w:szCs w:val="22"/>
        </w:rPr>
        <w:t>201</w:t>
      </w:r>
      <w:r w:rsidR="007E0B4D" w:rsidRPr="00095BBB">
        <w:rPr>
          <w:rFonts w:ascii="Calibri" w:hAnsi="Calibri" w:cs="Calibri"/>
          <w:b/>
          <w:bCs/>
          <w:sz w:val="22"/>
          <w:szCs w:val="22"/>
        </w:rPr>
        <w:t>5</w:t>
      </w:r>
      <w:r w:rsidRPr="00095BBB">
        <w:rPr>
          <w:rFonts w:ascii="Calibri" w:hAnsi="Calibri" w:cs="Calibri"/>
          <w:b/>
          <w:bCs/>
          <w:sz w:val="22"/>
          <w:szCs w:val="22"/>
        </w:rPr>
        <w:t>-2021)</w:t>
      </w:r>
    </w:p>
    <w:p w14:paraId="26BE64B1" w14:textId="0FB9B074" w:rsidR="007E0B4D" w:rsidRPr="00095BBB" w:rsidRDefault="00A06D2C" w:rsidP="002669B9">
      <w:pPr>
        <w:shd w:val="clear" w:color="auto" w:fill="FFFFFF"/>
        <w:ind w:left="360"/>
        <w:jc w:val="both"/>
        <w:rPr>
          <w:rFonts w:ascii="Calibri" w:hAnsi="Calibri" w:cs="Calibri"/>
          <w:sz w:val="22"/>
          <w:szCs w:val="22"/>
        </w:rPr>
      </w:pPr>
      <w:r w:rsidRPr="00095BBB">
        <w:rPr>
          <w:rFonts w:ascii="Calibri" w:hAnsi="Calibri" w:cs="Calibri"/>
          <w:sz w:val="22"/>
          <w:szCs w:val="22"/>
        </w:rPr>
        <w:t xml:space="preserve">Designed </w:t>
      </w:r>
      <w:r w:rsidR="007E0B4D" w:rsidRPr="00095BBB">
        <w:rPr>
          <w:rFonts w:ascii="Calibri" w:hAnsi="Calibri" w:cs="Calibri"/>
          <w:sz w:val="22"/>
          <w:szCs w:val="22"/>
        </w:rPr>
        <w:t>ferroelectrics</w:t>
      </w:r>
      <w:r w:rsidRPr="00095BBB">
        <w:rPr>
          <w:rFonts w:ascii="Calibri" w:hAnsi="Calibri" w:cs="Calibri"/>
          <w:sz w:val="22"/>
          <w:szCs w:val="22"/>
        </w:rPr>
        <w:t>, materials</w:t>
      </w:r>
      <w:r w:rsidR="007E0B4D" w:rsidRPr="00095BBB">
        <w:rPr>
          <w:rFonts w:ascii="Calibri" w:hAnsi="Calibri" w:cs="Calibri"/>
          <w:sz w:val="22"/>
          <w:szCs w:val="22"/>
        </w:rPr>
        <w:t xml:space="preserve"> for piezoelectric</w:t>
      </w:r>
      <w:r w:rsidRPr="00095BBB">
        <w:rPr>
          <w:rFonts w:ascii="Calibri" w:hAnsi="Calibri" w:cs="Calibri"/>
          <w:sz w:val="22"/>
          <w:szCs w:val="22"/>
        </w:rPr>
        <w:t xml:space="preserve"> and</w:t>
      </w:r>
      <w:r w:rsidR="007E0B4D" w:rsidRPr="00095BBB">
        <w:rPr>
          <w:rFonts w:ascii="Calibri" w:hAnsi="Calibri" w:cs="Calibri"/>
          <w:sz w:val="22"/>
          <w:szCs w:val="22"/>
        </w:rPr>
        <w:t xml:space="preserve"> energy storage capacitors applications </w:t>
      </w:r>
    </w:p>
    <w:p w14:paraId="64250676" w14:textId="565A9098" w:rsidR="007E0B4D" w:rsidRPr="00095BBB" w:rsidRDefault="007E0B4D" w:rsidP="00BD0559">
      <w:pPr>
        <w:shd w:val="clear" w:color="auto" w:fill="FFFFFF"/>
        <w:ind w:left="360"/>
        <w:jc w:val="both"/>
        <w:rPr>
          <w:rFonts w:ascii="Calibri" w:hAnsi="Calibri" w:cs="Calibri"/>
          <w:sz w:val="22"/>
          <w:szCs w:val="22"/>
        </w:rPr>
      </w:pPr>
      <w:r w:rsidRPr="00095BBB">
        <w:rPr>
          <w:rFonts w:ascii="Calibri" w:hAnsi="Calibri" w:cs="Calibri"/>
          <w:b/>
          <w:bCs/>
          <w:sz w:val="22"/>
          <w:szCs w:val="22"/>
          <w:lang w:val="en-HK"/>
        </w:rPr>
        <w:t>Materials Design and Synthesis</w:t>
      </w:r>
      <w:r w:rsidRPr="00095BBB">
        <w:rPr>
          <w:rFonts w:ascii="Calibri" w:hAnsi="Calibri" w:cs="Calibri"/>
          <w:sz w:val="22"/>
          <w:szCs w:val="22"/>
          <w:lang w:val="en-HK"/>
        </w:rPr>
        <w:t xml:space="preserve">: </w:t>
      </w:r>
      <w:r w:rsidR="00F052E5" w:rsidRPr="00095BBB">
        <w:rPr>
          <w:rFonts w:ascii="Calibri" w:hAnsi="Calibri" w:cs="Calibri"/>
          <w:sz w:val="22"/>
          <w:szCs w:val="22"/>
          <w:lang w:val="en-HK"/>
        </w:rPr>
        <w:t>Expertise</w:t>
      </w:r>
      <w:r w:rsidRPr="00095BBB">
        <w:rPr>
          <w:rFonts w:ascii="Calibri" w:hAnsi="Calibri" w:cs="Calibri"/>
          <w:sz w:val="22"/>
          <w:szCs w:val="22"/>
          <w:lang w:val="en-HK"/>
        </w:rPr>
        <w:t xml:space="preserve"> in </w:t>
      </w:r>
      <w:r w:rsidR="00F052E5" w:rsidRPr="00095BBB">
        <w:rPr>
          <w:rFonts w:ascii="Calibri" w:hAnsi="Calibri" w:cs="Calibri"/>
          <w:sz w:val="22"/>
          <w:szCs w:val="22"/>
          <w:lang w:val="en-HK"/>
        </w:rPr>
        <w:t>doping</w:t>
      </w:r>
      <w:r w:rsidRPr="00095BBB">
        <w:rPr>
          <w:rFonts w:ascii="Calibri" w:hAnsi="Calibri" w:cs="Calibri"/>
          <w:sz w:val="22"/>
          <w:szCs w:val="22"/>
          <w:lang w:val="en-HK"/>
        </w:rPr>
        <w:t xml:space="preserve"> </w:t>
      </w:r>
      <w:r w:rsidR="00F052E5" w:rsidRPr="00095BBB">
        <w:rPr>
          <w:rFonts w:ascii="Calibri" w:hAnsi="Calibri" w:cs="Calibri"/>
          <w:sz w:val="22"/>
          <w:szCs w:val="22"/>
          <w:lang w:val="en-HK"/>
        </w:rPr>
        <w:t>elements</w:t>
      </w:r>
      <w:r w:rsidRPr="00095BBB">
        <w:rPr>
          <w:rFonts w:ascii="Calibri" w:hAnsi="Calibri" w:cs="Calibri"/>
          <w:sz w:val="22"/>
          <w:szCs w:val="22"/>
          <w:lang w:val="en-HK"/>
        </w:rPr>
        <w:t xml:space="preserve">, designed, synthesized </w:t>
      </w:r>
      <w:r w:rsidR="002669B9" w:rsidRPr="00095BBB">
        <w:rPr>
          <w:rFonts w:ascii="Calibri" w:hAnsi="Calibri" w:cs="Calibri"/>
          <w:sz w:val="22"/>
          <w:szCs w:val="22"/>
          <w:lang w:val="en-HK"/>
        </w:rPr>
        <w:t>piezoelectric</w:t>
      </w:r>
      <w:r w:rsidRPr="00095BBB">
        <w:rPr>
          <w:rFonts w:ascii="Calibri" w:hAnsi="Calibri" w:cs="Calibri"/>
          <w:sz w:val="22"/>
          <w:szCs w:val="22"/>
          <w:lang w:val="en-HK"/>
        </w:rPr>
        <w:t xml:space="preserve"> materials, focusing </w:t>
      </w:r>
      <w:r w:rsidRPr="00095BBB">
        <w:rPr>
          <w:rFonts w:ascii="Calibri" w:hAnsi="Calibri" w:cs="Calibri"/>
          <w:sz w:val="22"/>
          <w:szCs w:val="22"/>
        </w:rPr>
        <w:t>on the characterization of their crystal structure</w:t>
      </w:r>
      <w:r w:rsidR="00BD0559" w:rsidRPr="00095BBB">
        <w:rPr>
          <w:rFonts w:ascii="Calibri" w:hAnsi="Calibri" w:cs="Calibri"/>
          <w:sz w:val="22"/>
          <w:szCs w:val="22"/>
        </w:rPr>
        <w:t xml:space="preserve"> and data analysis using Linear, Polynomial, Nonlinear Regression</w:t>
      </w:r>
      <w:r w:rsidR="007E098F">
        <w:rPr>
          <w:rFonts w:ascii="Calibri" w:hAnsi="Calibri" w:cs="Calibri"/>
          <w:sz w:val="22"/>
          <w:szCs w:val="22"/>
        </w:rPr>
        <w:t>.</w:t>
      </w:r>
    </w:p>
    <w:p w14:paraId="6C5603AC" w14:textId="43FCF436" w:rsidR="001F1DF3" w:rsidRPr="00095BBB" w:rsidRDefault="00B74B14" w:rsidP="00BD0559">
      <w:pPr>
        <w:shd w:val="clear" w:color="auto" w:fill="FFFFFF"/>
        <w:ind w:left="360"/>
        <w:jc w:val="both"/>
        <w:rPr>
          <w:rFonts w:ascii="Calibri" w:hAnsi="Calibri" w:cs="Calibri"/>
          <w:sz w:val="22"/>
          <w:szCs w:val="22"/>
        </w:rPr>
      </w:pPr>
      <w:r w:rsidRPr="00095BBB">
        <w:rPr>
          <w:rFonts w:ascii="Calibri" w:hAnsi="Calibri" w:cs="Calibri"/>
          <w:b/>
          <w:bCs/>
          <w:sz w:val="22"/>
          <w:szCs w:val="22"/>
          <w:lang w:val="en-HK"/>
        </w:rPr>
        <w:t>Rietveld refinement</w:t>
      </w:r>
      <w:r w:rsidRPr="00095BBB">
        <w:rPr>
          <w:rFonts w:ascii="Calibri" w:hAnsi="Calibri" w:cs="Calibri"/>
          <w:sz w:val="22"/>
          <w:szCs w:val="22"/>
        </w:rPr>
        <w:t xml:space="preserve">: </w:t>
      </w:r>
      <w:r w:rsidR="002669B9" w:rsidRPr="00095BBB">
        <w:rPr>
          <w:rFonts w:ascii="Calibri" w:hAnsi="Calibri" w:cs="Calibri"/>
          <w:sz w:val="22"/>
          <w:szCs w:val="22"/>
        </w:rPr>
        <w:t>Performed computational technique used to analyze X-ray and neutron powder diffraction data to determine precise crystal structures, enabling detailed insights into lattice parameters, atomic positions, and crystallite sizes</w:t>
      </w:r>
      <w:r w:rsidR="00EF66FB" w:rsidRPr="00095BBB">
        <w:rPr>
          <w:rFonts w:ascii="Calibri" w:hAnsi="Calibri" w:cs="Calibri"/>
          <w:sz w:val="22"/>
          <w:szCs w:val="22"/>
        </w:rPr>
        <w:t xml:space="preserve"> and group</w:t>
      </w:r>
    </w:p>
    <w:p w14:paraId="7BE5B796" w14:textId="2ECCC50C" w:rsidR="00095BBB" w:rsidRDefault="00BD0559" w:rsidP="007F6F60">
      <w:pPr>
        <w:numPr>
          <w:ilvl w:val="1"/>
          <w:numId w:val="1"/>
        </w:numPr>
        <w:shd w:val="clear" w:color="auto" w:fill="FFFFFF"/>
        <w:jc w:val="both"/>
        <w:rPr>
          <w:rFonts w:ascii="Calibri" w:hAnsi="Calibri" w:cs="Calibri"/>
          <w:sz w:val="22"/>
          <w:szCs w:val="22"/>
        </w:rPr>
      </w:pPr>
      <w:r w:rsidRPr="00095BBB">
        <w:rPr>
          <w:rFonts w:ascii="Calibri" w:hAnsi="Calibri" w:cs="Calibri"/>
          <w:b/>
          <w:bCs/>
          <w:sz w:val="22"/>
          <w:szCs w:val="22"/>
        </w:rPr>
        <w:t xml:space="preserve">      </w:t>
      </w:r>
      <w:r w:rsidR="00A06D2C" w:rsidRPr="00095BB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F1DF3" w:rsidRPr="00095BBB">
        <w:rPr>
          <w:rFonts w:ascii="Calibri" w:hAnsi="Calibri" w:cs="Calibri"/>
          <w:b/>
          <w:bCs/>
          <w:sz w:val="22"/>
          <w:szCs w:val="22"/>
        </w:rPr>
        <w:t xml:space="preserve">Statistical </w:t>
      </w:r>
      <w:r w:rsidR="00095BBB">
        <w:rPr>
          <w:rFonts w:ascii="Calibri" w:hAnsi="Calibri" w:cs="Calibri"/>
          <w:b/>
          <w:bCs/>
          <w:sz w:val="22"/>
          <w:szCs w:val="22"/>
        </w:rPr>
        <w:t>m</w:t>
      </w:r>
      <w:r w:rsidR="001F1DF3" w:rsidRPr="00095BBB">
        <w:rPr>
          <w:rFonts w:ascii="Calibri" w:hAnsi="Calibri" w:cs="Calibri"/>
          <w:b/>
          <w:bCs/>
          <w:sz w:val="22"/>
          <w:szCs w:val="22"/>
        </w:rPr>
        <w:t>ethods</w:t>
      </w:r>
      <w:r w:rsidR="00095BB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A1F26">
        <w:rPr>
          <w:rFonts w:ascii="Calibri" w:hAnsi="Calibri" w:cs="Calibri"/>
          <w:b/>
          <w:bCs/>
          <w:sz w:val="22"/>
          <w:szCs w:val="22"/>
        </w:rPr>
        <w:t>deployed</w:t>
      </w:r>
      <w:r w:rsidR="001F1DF3" w:rsidRPr="00095BBB">
        <w:rPr>
          <w:rFonts w:ascii="Calibri" w:hAnsi="Calibri" w:cs="Calibri"/>
          <w:b/>
          <w:bCs/>
          <w:sz w:val="22"/>
          <w:szCs w:val="22"/>
        </w:rPr>
        <w:t>:</w:t>
      </w:r>
      <w:r w:rsidR="001F1DF3" w:rsidRPr="00095BBB">
        <w:rPr>
          <w:rFonts w:ascii="Calibri" w:hAnsi="Calibri" w:cs="Calibri"/>
          <w:sz w:val="22"/>
          <w:szCs w:val="22"/>
        </w:rPr>
        <w:t xml:space="preserve"> Weighted least-squares</w:t>
      </w:r>
      <w:r w:rsidR="000F64B3" w:rsidRPr="00095BBB">
        <w:rPr>
          <w:rFonts w:ascii="Calibri" w:hAnsi="Calibri" w:cs="Calibri"/>
          <w:sz w:val="22"/>
          <w:szCs w:val="22"/>
        </w:rPr>
        <w:t>,</w:t>
      </w:r>
      <w:r w:rsidR="001F1DF3" w:rsidRPr="00095BBB">
        <w:rPr>
          <w:rFonts w:ascii="Calibri" w:hAnsi="Calibri" w:cs="Calibri"/>
          <w:sz w:val="22"/>
          <w:szCs w:val="22"/>
        </w:rPr>
        <w:t xml:space="preserve"> Unweighted least-squares, Profile residuals,</w:t>
      </w:r>
    </w:p>
    <w:p w14:paraId="2A6541ED" w14:textId="5B1286CB" w:rsidR="00BD0559" w:rsidRDefault="00095BBB" w:rsidP="000F37F1">
      <w:pPr>
        <w:numPr>
          <w:ilvl w:val="1"/>
          <w:numId w:val="1"/>
        </w:numPr>
        <w:shd w:val="clear" w:color="auto" w:fill="FFFFFF"/>
        <w:jc w:val="both"/>
        <w:rPr>
          <w:rFonts w:ascii="Calibri" w:hAnsi="Calibri" w:cs="Calibri"/>
          <w:sz w:val="22"/>
          <w:szCs w:val="22"/>
        </w:rPr>
      </w:pPr>
      <w:r w:rsidRPr="00095BBB">
        <w:rPr>
          <w:rFonts w:ascii="Calibri" w:hAnsi="Calibri" w:cs="Calibri"/>
          <w:b/>
          <w:bCs/>
          <w:sz w:val="22"/>
          <w:szCs w:val="22"/>
        </w:rPr>
        <w:t xml:space="preserve">     </w:t>
      </w:r>
      <w:r w:rsidR="001F1DF3" w:rsidRPr="00095BBB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</w:t>
      </w:r>
      <w:r w:rsidR="001F1DF3" w:rsidRPr="00095BBB">
        <w:rPr>
          <w:rFonts w:ascii="Calibri" w:hAnsi="Calibri" w:cs="Calibri"/>
          <w:sz w:val="22"/>
          <w:szCs w:val="22"/>
        </w:rPr>
        <w:t>Bayesian,</w:t>
      </w:r>
      <w:r>
        <w:rPr>
          <w:rFonts w:ascii="Calibri" w:hAnsi="Calibri" w:cs="Calibri"/>
          <w:sz w:val="22"/>
          <w:szCs w:val="22"/>
        </w:rPr>
        <w:t xml:space="preserve"> </w:t>
      </w:r>
      <w:r w:rsidR="001F1DF3" w:rsidRPr="00095BBB">
        <w:rPr>
          <w:rFonts w:ascii="Calibri" w:hAnsi="Calibri" w:cs="Calibri"/>
          <w:sz w:val="22"/>
          <w:szCs w:val="22"/>
        </w:rPr>
        <w:t>Gaussian,</w:t>
      </w:r>
      <w:r w:rsidR="00BD0559" w:rsidRPr="00095BBB">
        <w:rPr>
          <w:rFonts w:ascii="Calibri" w:hAnsi="Calibri" w:cs="Calibri"/>
          <w:sz w:val="22"/>
          <w:szCs w:val="22"/>
        </w:rPr>
        <w:t xml:space="preserve"> </w:t>
      </w:r>
      <w:r w:rsidR="001F1DF3" w:rsidRPr="00095BBB">
        <w:rPr>
          <w:rFonts w:ascii="Calibri" w:hAnsi="Calibri" w:cs="Calibri"/>
          <w:sz w:val="22"/>
          <w:szCs w:val="22"/>
        </w:rPr>
        <w:t>Lorentzian</w:t>
      </w:r>
      <w:r w:rsidR="00BD0559" w:rsidRPr="00095BBB">
        <w:rPr>
          <w:rFonts w:ascii="Calibri" w:hAnsi="Calibri" w:cs="Calibri"/>
          <w:sz w:val="22"/>
          <w:szCs w:val="22"/>
        </w:rPr>
        <w:t>,</w:t>
      </w:r>
      <w:r w:rsidR="007F6F60" w:rsidRPr="00095BBB">
        <w:rPr>
          <w:rFonts w:ascii="Calibri" w:hAnsi="Calibri" w:cs="Calibri"/>
          <w:sz w:val="22"/>
          <w:szCs w:val="22"/>
        </w:rPr>
        <w:t xml:space="preserve"> </w:t>
      </w:r>
      <w:r w:rsidR="001F1DF3" w:rsidRPr="00095BBB">
        <w:rPr>
          <w:rFonts w:ascii="Calibri" w:hAnsi="Calibri" w:cs="Calibri"/>
          <w:sz w:val="22"/>
          <w:szCs w:val="22"/>
        </w:rPr>
        <w:t>Cauchy, Pseudo-Voigt, Voigt, Thompson-Cox-Hastings, Pearson VII</w:t>
      </w:r>
    </w:p>
    <w:p w14:paraId="7E7ADB6A" w14:textId="74AEAD5D" w:rsidR="00A26E16" w:rsidRPr="00A26E16" w:rsidRDefault="00A26E16">
      <w:pPr>
        <w:widowControl/>
        <w:numPr>
          <w:ilvl w:val="0"/>
          <w:numId w:val="4"/>
        </w:numPr>
        <w:tabs>
          <w:tab w:val="clear" w:pos="720"/>
          <w:tab w:val="num" w:pos="360"/>
        </w:tabs>
        <w:suppressAutoHyphens w:val="0"/>
        <w:autoSpaceDE/>
        <w:ind w:left="360"/>
        <w:jc w:val="both"/>
        <w:rPr>
          <w:rFonts w:ascii="Calibri" w:hAnsi="Calibri" w:cs="Calibri"/>
          <w:sz w:val="22"/>
          <w:szCs w:val="22"/>
        </w:rPr>
      </w:pPr>
      <w:r w:rsidRPr="00A26E16">
        <w:rPr>
          <w:rFonts w:ascii="Calibri" w:hAnsi="Calibri" w:cs="Calibri"/>
          <w:sz w:val="22"/>
          <w:szCs w:val="22"/>
        </w:rPr>
        <w:t>Technologies Used: </w:t>
      </w:r>
      <w:r w:rsidR="001A1F26" w:rsidRPr="00A26E16">
        <w:rPr>
          <w:rFonts w:ascii="Calibri" w:hAnsi="Calibri" w:cs="Calibri"/>
          <w:sz w:val="22"/>
          <w:szCs w:val="22"/>
        </w:rPr>
        <w:t xml:space="preserve">Python, </w:t>
      </w:r>
      <w:r w:rsidR="001A1F26">
        <w:rPr>
          <w:rFonts w:ascii="Calibri" w:hAnsi="Calibri" w:cs="Calibri"/>
          <w:sz w:val="22"/>
          <w:szCs w:val="22"/>
        </w:rPr>
        <w:t>Power</w:t>
      </w:r>
      <w:r w:rsidRPr="00095BBB">
        <w:rPr>
          <w:rFonts w:ascii="Calibri" w:hAnsi="Calibri" w:cs="Calibri"/>
          <w:sz w:val="22"/>
          <w:szCs w:val="22"/>
          <w:lang w:eastAsia="en-US"/>
        </w:rPr>
        <w:t xml:space="preserve"> BI</w:t>
      </w:r>
      <w:r>
        <w:rPr>
          <w:rFonts w:ascii="Calibri" w:hAnsi="Calibri" w:cs="Calibri"/>
          <w:sz w:val="22"/>
          <w:szCs w:val="22"/>
        </w:rPr>
        <w:t xml:space="preserve">, </w:t>
      </w:r>
      <w:r w:rsidRPr="00095BBB">
        <w:rPr>
          <w:rFonts w:ascii="Calibri" w:hAnsi="Calibri" w:cs="Calibri"/>
          <w:sz w:val="22"/>
          <w:szCs w:val="22"/>
          <w:lang w:eastAsia="en-US"/>
        </w:rPr>
        <w:t>Tableau</w:t>
      </w:r>
      <w:r>
        <w:rPr>
          <w:rFonts w:ascii="Calibri" w:hAnsi="Calibri" w:cs="Calibri"/>
          <w:sz w:val="22"/>
          <w:szCs w:val="22"/>
        </w:rPr>
        <w:t xml:space="preserve">, Origin Lab, </w:t>
      </w:r>
      <w:proofErr w:type="spellStart"/>
      <w:r>
        <w:rPr>
          <w:rFonts w:ascii="Calibri" w:hAnsi="Calibri" w:cs="Calibri"/>
          <w:sz w:val="22"/>
          <w:szCs w:val="22"/>
        </w:rPr>
        <w:t>Matlab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r w:rsidRPr="00095BBB">
        <w:rPr>
          <w:rFonts w:ascii="Calibri" w:hAnsi="Calibri" w:cs="Calibri"/>
          <w:sz w:val="22"/>
          <w:szCs w:val="22"/>
          <w:lang w:eastAsia="en-US"/>
        </w:rPr>
        <w:t>Scikit-learn</w:t>
      </w:r>
      <w:r>
        <w:rPr>
          <w:rFonts w:ascii="Calibri" w:hAnsi="Calibri" w:cs="Calibri"/>
          <w:sz w:val="22"/>
          <w:szCs w:val="22"/>
          <w:lang w:eastAsia="en-US"/>
        </w:rPr>
        <w:t xml:space="preserve">, </w:t>
      </w:r>
      <w:r w:rsidRPr="00095BBB">
        <w:rPr>
          <w:rFonts w:ascii="Calibri" w:hAnsi="Calibri" w:cs="Calibri"/>
          <w:sz w:val="22"/>
          <w:szCs w:val="22"/>
          <w:lang w:eastAsia="en-US"/>
        </w:rPr>
        <w:t>Pandas</w:t>
      </w:r>
    </w:p>
    <w:p w14:paraId="77D9ED8B" w14:textId="77777777" w:rsidR="00A26E16" w:rsidRPr="00095BBB" w:rsidRDefault="00A26E16" w:rsidP="000F37F1">
      <w:pPr>
        <w:numPr>
          <w:ilvl w:val="1"/>
          <w:numId w:val="1"/>
        </w:numPr>
        <w:shd w:val="clear" w:color="auto" w:fill="FFFFFF"/>
        <w:jc w:val="both"/>
        <w:rPr>
          <w:rFonts w:ascii="Calibri" w:hAnsi="Calibri" w:cs="Calibri"/>
          <w:sz w:val="22"/>
          <w:szCs w:val="22"/>
        </w:rPr>
      </w:pPr>
    </w:p>
    <w:p w14:paraId="30413E29" w14:textId="0D85B626" w:rsidR="00A35A8A" w:rsidRPr="00095BBB" w:rsidRDefault="00B955EC">
      <w:pPr>
        <w:pStyle w:val="ListParagraph"/>
        <w:numPr>
          <w:ilvl w:val="0"/>
          <w:numId w:val="7"/>
        </w:numPr>
        <w:shd w:val="clear" w:color="auto" w:fill="FFFFFF"/>
        <w:jc w:val="both"/>
        <w:rPr>
          <w:rFonts w:ascii="Calibri" w:hAnsi="Calibri" w:cs="Calibri"/>
          <w:b/>
          <w:bCs/>
          <w:sz w:val="22"/>
          <w:szCs w:val="22"/>
        </w:rPr>
      </w:pPr>
      <w:r w:rsidRPr="00095BBB">
        <w:rPr>
          <w:rFonts w:ascii="Calibri" w:hAnsi="Calibri" w:cs="Calibri"/>
          <w:b/>
          <w:bCs/>
          <w:sz w:val="22"/>
          <w:szCs w:val="22"/>
        </w:rPr>
        <w:t>Master of Technology (</w:t>
      </w:r>
      <w:proofErr w:type="spellStart"/>
      <w:proofErr w:type="gramStart"/>
      <w:r w:rsidR="00A35A8A" w:rsidRPr="00095BBB">
        <w:rPr>
          <w:rFonts w:ascii="Calibri" w:hAnsi="Calibri" w:cs="Calibri"/>
          <w:b/>
          <w:bCs/>
          <w:sz w:val="22"/>
          <w:szCs w:val="22"/>
        </w:rPr>
        <w:t>M.Tech</w:t>
      </w:r>
      <w:proofErr w:type="spellEnd"/>
      <w:proofErr w:type="gramEnd"/>
      <w:r w:rsidRPr="00095BBB">
        <w:rPr>
          <w:rFonts w:ascii="Calibri" w:hAnsi="Calibri" w:cs="Calibri"/>
          <w:b/>
          <w:bCs/>
          <w:sz w:val="22"/>
          <w:szCs w:val="22"/>
        </w:rPr>
        <w:t>)</w:t>
      </w:r>
      <w:r w:rsidR="00A06D2C" w:rsidRPr="00095BBB">
        <w:rPr>
          <w:rFonts w:ascii="Calibri" w:hAnsi="Calibri" w:cs="Calibri"/>
          <w:b/>
          <w:bCs/>
          <w:sz w:val="22"/>
          <w:szCs w:val="22"/>
        </w:rPr>
        <w:t xml:space="preserve"> student at</w:t>
      </w:r>
      <w:r w:rsidR="00A35A8A" w:rsidRPr="00095BB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669B9" w:rsidRPr="00095BBB">
        <w:rPr>
          <w:rFonts w:ascii="Calibri" w:hAnsi="Calibri" w:cs="Calibri"/>
          <w:b/>
          <w:bCs/>
          <w:sz w:val="22"/>
          <w:szCs w:val="22"/>
        </w:rPr>
        <w:t xml:space="preserve">Indian Institute of Technology Bombay (IITB), </w:t>
      </w:r>
      <w:proofErr w:type="gramStart"/>
      <w:r w:rsidR="002669B9" w:rsidRPr="00095BBB">
        <w:rPr>
          <w:rFonts w:ascii="Calibri" w:hAnsi="Calibri" w:cs="Calibri"/>
          <w:b/>
          <w:bCs/>
          <w:sz w:val="22"/>
          <w:szCs w:val="22"/>
        </w:rPr>
        <w:t>India</w:t>
      </w:r>
      <w:r w:rsidR="00C33B6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35A8A" w:rsidRPr="00095BBB">
        <w:rPr>
          <w:rFonts w:ascii="Calibri" w:hAnsi="Calibri" w:cs="Calibri"/>
          <w:b/>
          <w:bCs/>
          <w:sz w:val="22"/>
          <w:szCs w:val="22"/>
        </w:rPr>
        <w:t xml:space="preserve"> (</w:t>
      </w:r>
      <w:proofErr w:type="gramEnd"/>
      <w:r w:rsidR="00A35A8A" w:rsidRPr="00095BBB">
        <w:rPr>
          <w:rFonts w:ascii="Calibri" w:hAnsi="Calibri" w:cs="Calibri"/>
          <w:b/>
          <w:bCs/>
          <w:sz w:val="22"/>
          <w:szCs w:val="22"/>
        </w:rPr>
        <w:t>2011-201</w:t>
      </w:r>
      <w:r w:rsidR="002669B9" w:rsidRPr="00095BBB">
        <w:rPr>
          <w:rFonts w:ascii="Calibri" w:hAnsi="Calibri" w:cs="Calibri"/>
          <w:b/>
          <w:bCs/>
          <w:sz w:val="22"/>
          <w:szCs w:val="22"/>
        </w:rPr>
        <w:t>3</w:t>
      </w:r>
      <w:r w:rsidR="00A35A8A" w:rsidRPr="00095BBB">
        <w:rPr>
          <w:rFonts w:ascii="Calibri" w:hAnsi="Calibri" w:cs="Calibri"/>
          <w:b/>
          <w:bCs/>
          <w:sz w:val="22"/>
          <w:szCs w:val="22"/>
        </w:rPr>
        <w:t>)</w:t>
      </w:r>
    </w:p>
    <w:p w14:paraId="6F8F3488" w14:textId="77777777" w:rsidR="007E098F" w:rsidRDefault="00A35A8A" w:rsidP="0087701A">
      <w:pPr>
        <w:widowControl/>
        <w:autoSpaceDE/>
        <w:ind w:right="29"/>
        <w:jc w:val="both"/>
        <w:rPr>
          <w:rFonts w:ascii="Calibri" w:hAnsi="Calibri" w:cs="Calibri"/>
          <w:sz w:val="22"/>
          <w:szCs w:val="22"/>
        </w:rPr>
      </w:pPr>
      <w:r w:rsidRPr="00095BBB">
        <w:rPr>
          <w:rFonts w:ascii="Calibri" w:hAnsi="Calibri" w:cs="Calibri"/>
          <w:sz w:val="22"/>
          <w:szCs w:val="22"/>
        </w:rPr>
        <w:t xml:space="preserve">     </w:t>
      </w:r>
      <w:r w:rsidR="00BA6F3C" w:rsidRPr="00095BBB">
        <w:rPr>
          <w:rFonts w:ascii="Calibri" w:hAnsi="Calibri" w:cs="Calibri"/>
          <w:sz w:val="22"/>
          <w:szCs w:val="22"/>
        </w:rPr>
        <w:t xml:space="preserve">  </w:t>
      </w:r>
      <w:r w:rsidR="007E0B4D" w:rsidRPr="00095BBB">
        <w:rPr>
          <w:rFonts w:ascii="Calibri" w:hAnsi="Calibri" w:cs="Calibri"/>
          <w:sz w:val="22"/>
          <w:szCs w:val="22"/>
        </w:rPr>
        <w:t>Project I</w:t>
      </w:r>
      <w:r w:rsidRPr="00095BBB">
        <w:rPr>
          <w:rFonts w:ascii="Calibri" w:hAnsi="Calibri" w:cs="Calibri"/>
          <w:sz w:val="22"/>
          <w:szCs w:val="22"/>
        </w:rPr>
        <w:t>: Fabrication o</w:t>
      </w:r>
      <w:r w:rsidR="00777CD1" w:rsidRPr="00095BBB">
        <w:rPr>
          <w:rFonts w:ascii="Calibri" w:hAnsi="Calibri" w:cs="Calibri"/>
          <w:sz w:val="22"/>
          <w:szCs w:val="22"/>
        </w:rPr>
        <w:t>f</w:t>
      </w:r>
      <w:r w:rsidRPr="00095BBB">
        <w:rPr>
          <w:rFonts w:ascii="Calibri" w:hAnsi="Calibri" w:cs="Calibri"/>
          <w:sz w:val="22"/>
          <w:szCs w:val="22"/>
        </w:rPr>
        <w:t xml:space="preserve"> Zinc Oxide (</w:t>
      </w:r>
      <w:proofErr w:type="spellStart"/>
      <w:r w:rsidRPr="00095BBB">
        <w:rPr>
          <w:rFonts w:ascii="Calibri" w:hAnsi="Calibri" w:cs="Calibri"/>
          <w:sz w:val="22"/>
          <w:szCs w:val="22"/>
        </w:rPr>
        <w:t>ZnO</w:t>
      </w:r>
      <w:proofErr w:type="spellEnd"/>
      <w:r w:rsidRPr="00095BBB">
        <w:rPr>
          <w:rFonts w:ascii="Calibri" w:hAnsi="Calibri" w:cs="Calibri"/>
          <w:sz w:val="22"/>
          <w:szCs w:val="22"/>
        </w:rPr>
        <w:t xml:space="preserve">) </w:t>
      </w:r>
      <w:r w:rsidR="00777CD1" w:rsidRPr="00095BBB">
        <w:rPr>
          <w:rFonts w:ascii="Calibri" w:hAnsi="Calibri" w:cs="Calibri"/>
          <w:sz w:val="22"/>
          <w:szCs w:val="22"/>
        </w:rPr>
        <w:t xml:space="preserve">semiconductor </w:t>
      </w:r>
      <w:r w:rsidRPr="00095BBB">
        <w:rPr>
          <w:rFonts w:ascii="Calibri" w:hAnsi="Calibri" w:cs="Calibri"/>
          <w:sz w:val="22"/>
          <w:szCs w:val="22"/>
        </w:rPr>
        <w:t>thin films for transistors (TFTs)</w:t>
      </w:r>
      <w:r w:rsidR="002669B9" w:rsidRPr="00095BBB">
        <w:rPr>
          <w:rFonts w:ascii="Calibri" w:hAnsi="Calibri" w:cs="Calibri"/>
          <w:sz w:val="22"/>
          <w:szCs w:val="22"/>
        </w:rPr>
        <w:t xml:space="preserve">, </w:t>
      </w:r>
      <w:r w:rsidR="00777CD1" w:rsidRPr="00095BBB">
        <w:rPr>
          <w:rFonts w:ascii="Calibri" w:hAnsi="Calibri" w:cs="Calibri"/>
          <w:sz w:val="22"/>
          <w:szCs w:val="22"/>
        </w:rPr>
        <w:t xml:space="preserve">Memory </w:t>
      </w:r>
      <w:r w:rsidRPr="00095BBB">
        <w:rPr>
          <w:rFonts w:ascii="Calibri" w:hAnsi="Calibri" w:cs="Calibri"/>
          <w:sz w:val="22"/>
          <w:szCs w:val="22"/>
        </w:rPr>
        <w:t>device</w:t>
      </w:r>
    </w:p>
    <w:p w14:paraId="07844651" w14:textId="77777777" w:rsidR="007E098F" w:rsidRDefault="007E098F" w:rsidP="002669B9">
      <w:pPr>
        <w:widowControl/>
        <w:autoSpaceDE/>
        <w:ind w:right="29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</w:t>
      </w:r>
      <w:r w:rsidR="00A35A8A" w:rsidRPr="00095BBB">
        <w:rPr>
          <w:rFonts w:ascii="Calibri" w:hAnsi="Calibri" w:cs="Calibri"/>
          <w:sz w:val="22"/>
          <w:szCs w:val="22"/>
        </w:rPr>
        <w:t xml:space="preserve"> </w:t>
      </w:r>
      <w:r w:rsidRPr="00095BBB">
        <w:rPr>
          <w:rFonts w:ascii="Calibri" w:hAnsi="Calibri" w:cs="Calibri"/>
          <w:sz w:val="22"/>
          <w:szCs w:val="22"/>
        </w:rPr>
        <w:t>A</w:t>
      </w:r>
      <w:r w:rsidR="00A35A8A" w:rsidRPr="00095BBB">
        <w:rPr>
          <w:rFonts w:ascii="Calibri" w:hAnsi="Calibri" w:cs="Calibri"/>
          <w:sz w:val="22"/>
          <w:szCs w:val="22"/>
        </w:rPr>
        <w:t>pplications</w:t>
      </w:r>
      <w:r>
        <w:rPr>
          <w:rFonts w:ascii="Calibri" w:hAnsi="Calibri" w:cs="Calibri"/>
          <w:sz w:val="22"/>
          <w:szCs w:val="22"/>
        </w:rPr>
        <w:t xml:space="preserve">. </w:t>
      </w:r>
      <w:r w:rsidR="00B955EC" w:rsidRPr="00095BBB">
        <w:rPr>
          <w:rFonts w:ascii="Calibri" w:hAnsi="Calibri" w:cs="Calibri"/>
          <w:sz w:val="22"/>
          <w:szCs w:val="22"/>
        </w:rPr>
        <w:t>Sol-Gel Process and Film Deposition</w:t>
      </w:r>
      <w:r w:rsidR="002669B9" w:rsidRPr="00095BBB">
        <w:rPr>
          <w:rFonts w:ascii="Calibri" w:hAnsi="Calibri" w:cs="Calibri"/>
          <w:sz w:val="22"/>
          <w:szCs w:val="22"/>
        </w:rPr>
        <w:t xml:space="preserve">, </w:t>
      </w:r>
      <w:r w:rsidR="00B955EC" w:rsidRPr="00095BBB">
        <w:rPr>
          <w:rFonts w:ascii="Calibri" w:hAnsi="Calibri" w:cs="Calibri"/>
          <w:sz w:val="22"/>
          <w:szCs w:val="22"/>
        </w:rPr>
        <w:t>Thin Film Transistor Fabrication</w:t>
      </w:r>
      <w:r w:rsidR="00C75C90" w:rsidRPr="00095BBB">
        <w:rPr>
          <w:rFonts w:ascii="Calibri" w:hAnsi="Calibri" w:cs="Calibri"/>
          <w:sz w:val="22"/>
          <w:szCs w:val="22"/>
        </w:rPr>
        <w:t xml:space="preserve"> (TFT)</w:t>
      </w:r>
      <w:r w:rsidR="002669B9" w:rsidRPr="00095BBB">
        <w:rPr>
          <w:rFonts w:ascii="Calibri" w:hAnsi="Calibri" w:cs="Calibri"/>
          <w:sz w:val="22"/>
          <w:szCs w:val="22"/>
        </w:rPr>
        <w:t>, Electrical</w:t>
      </w:r>
    </w:p>
    <w:p w14:paraId="6AA4CF16" w14:textId="4648E3F4" w:rsidR="00B955EC" w:rsidRDefault="007E098F" w:rsidP="002669B9">
      <w:pPr>
        <w:widowControl/>
        <w:autoSpaceDE/>
        <w:ind w:right="29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m</w:t>
      </w:r>
      <w:r w:rsidR="002669B9" w:rsidRPr="00095BBB">
        <w:rPr>
          <w:rFonts w:ascii="Calibri" w:hAnsi="Calibri" w:cs="Calibri"/>
          <w:sz w:val="22"/>
          <w:szCs w:val="22"/>
        </w:rPr>
        <w:t>easurement</w:t>
      </w:r>
      <w:r w:rsidR="00BD0559" w:rsidRPr="00095BBB">
        <w:rPr>
          <w:rFonts w:ascii="Calibri" w:hAnsi="Calibri" w:cs="Calibri"/>
          <w:sz w:val="22"/>
          <w:szCs w:val="22"/>
        </w:rPr>
        <w:t xml:space="preserve">, and data </w:t>
      </w:r>
      <w:r w:rsidR="001A1F26" w:rsidRPr="00095BBB">
        <w:rPr>
          <w:rFonts w:ascii="Calibri" w:hAnsi="Calibri" w:cs="Calibri"/>
          <w:sz w:val="22"/>
          <w:szCs w:val="22"/>
        </w:rPr>
        <w:t>analysis</w:t>
      </w:r>
      <w:r w:rsidR="001A1F26">
        <w:rPr>
          <w:rFonts w:ascii="Calibri" w:hAnsi="Calibri" w:cs="Calibri"/>
          <w:sz w:val="22"/>
          <w:szCs w:val="22"/>
        </w:rPr>
        <w:t>.</w:t>
      </w:r>
    </w:p>
    <w:p w14:paraId="705D600F" w14:textId="77777777" w:rsidR="00F052E5" w:rsidRPr="00095BBB" w:rsidRDefault="00F052E5" w:rsidP="003A4186">
      <w:pPr>
        <w:shd w:val="clear" w:color="auto" w:fill="FFFFFF"/>
        <w:ind w:left="1080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2EBAAFD7" w14:textId="77777777" w:rsidR="00821B03" w:rsidRPr="00095BBB" w:rsidRDefault="00960544" w:rsidP="00095BBB">
      <w:pPr>
        <w:pStyle w:val="ListParagraph"/>
        <w:widowControl/>
        <w:autoSpaceDE/>
        <w:ind w:left="0" w:right="29"/>
        <w:jc w:val="both"/>
        <w:rPr>
          <w:rFonts w:ascii="Calibri" w:hAnsi="Calibri" w:cs="Calibri"/>
          <w:b/>
          <w:bCs/>
          <w:color w:val="0070C0"/>
          <w:lang w:val="x-none"/>
        </w:rPr>
      </w:pPr>
      <w:r w:rsidRPr="00095BBB">
        <w:rPr>
          <w:rFonts w:ascii="Calibri" w:hAnsi="Calibri" w:cs="Calibri"/>
          <w:b/>
          <w:bCs/>
          <w:color w:val="0070C0"/>
          <w:lang w:val="x-none"/>
        </w:rPr>
        <w:t xml:space="preserve">JOURNALS </w:t>
      </w:r>
      <w:r w:rsidR="008A49BF" w:rsidRPr="00095BBB">
        <w:rPr>
          <w:rFonts w:ascii="Calibri" w:hAnsi="Calibri" w:cs="Calibri"/>
          <w:b/>
          <w:bCs/>
          <w:color w:val="0070C0"/>
          <w:lang w:val="x-none"/>
        </w:rPr>
        <w:t>PUBLICATIONS</w:t>
      </w:r>
      <w:r w:rsidR="00146389" w:rsidRPr="00095BBB">
        <w:rPr>
          <w:rFonts w:ascii="Calibri" w:hAnsi="Calibri" w:cs="Calibri"/>
          <w:b/>
          <w:bCs/>
          <w:color w:val="0070C0"/>
          <w:lang w:val="x-none"/>
        </w:rPr>
        <w:t>:</w:t>
      </w:r>
    </w:p>
    <w:p w14:paraId="3A65EDD6" w14:textId="0CD6FD28" w:rsidR="00D749E1" w:rsidRPr="00095BBB" w:rsidRDefault="008A49BF" w:rsidP="00CB0B2A">
      <w:pPr>
        <w:ind w:right="242"/>
        <w:rPr>
          <w:rFonts w:ascii="Calibri" w:hAnsi="Calibri" w:cs="Calibri"/>
          <w:b/>
          <w:bCs/>
          <w:color w:val="0070C0"/>
          <w:sz w:val="22"/>
          <w:szCs w:val="22"/>
          <w:lang w:val="x-none"/>
        </w:rPr>
      </w:pPr>
      <w:r w:rsidRPr="00095BBB">
        <w:rPr>
          <w:rFonts w:ascii="Calibri" w:hAnsi="Calibri" w:cs="Calibri"/>
          <w:b/>
          <w:bCs/>
          <w:color w:val="0070C0"/>
          <w:sz w:val="22"/>
          <w:szCs w:val="22"/>
          <w:lang w:val="x-none"/>
        </w:rPr>
        <w:t xml:space="preserve"> </w:t>
      </w:r>
    </w:p>
    <w:p w14:paraId="7361FECF" w14:textId="19BA8EB9" w:rsidR="0087701A" w:rsidRPr="00095BBB" w:rsidRDefault="00E8713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  <w:lang w:val="en-IN" w:eastAsia="en-IN"/>
        </w:rPr>
      </w:pPr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S. </w:t>
      </w:r>
      <w:proofErr w:type="spellStart"/>
      <w:r w:rsidRPr="00095BBB">
        <w:rPr>
          <w:rFonts w:ascii="Calibri" w:hAnsi="Calibri" w:cs="Calibri"/>
          <w:sz w:val="22"/>
          <w:szCs w:val="22"/>
          <w:lang w:val="en-IN" w:eastAsia="en-IN"/>
        </w:rPr>
        <w:t>Venkateshwarlu</w:t>
      </w:r>
      <w:proofErr w:type="spellEnd"/>
      <w:r w:rsidR="007F714E" w:rsidRPr="00095BBB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  <w:r w:rsidR="00B230AA" w:rsidRPr="00095BBB">
        <w:rPr>
          <w:rFonts w:ascii="Calibri" w:hAnsi="Calibri" w:cs="Calibri"/>
          <w:sz w:val="22"/>
          <w:szCs w:val="22"/>
          <w:lang w:val="en-IN" w:eastAsia="en-IN"/>
        </w:rPr>
        <w:t>et al.</w:t>
      </w:r>
      <w:r w:rsidR="00821B03" w:rsidRPr="00095BBB">
        <w:rPr>
          <w:rFonts w:ascii="Calibri" w:hAnsi="Calibri" w:cs="Calibri"/>
          <w:sz w:val="22"/>
          <w:szCs w:val="22"/>
          <w:lang w:val="en-IN" w:eastAsia="en-IN"/>
        </w:rPr>
        <w:t xml:space="preserve">, </w:t>
      </w:r>
      <w:r w:rsidR="00A35490" w:rsidRPr="00095BBB">
        <w:rPr>
          <w:rFonts w:ascii="Calibri" w:hAnsi="Calibri" w:cs="Calibri"/>
          <w:sz w:val="22"/>
          <w:szCs w:val="22"/>
          <w:lang w:val="en-IN" w:eastAsia="en-IN"/>
        </w:rPr>
        <w:t>C</w:t>
      </w:r>
      <w:r w:rsidR="00E03DB3" w:rsidRPr="00095BBB">
        <w:rPr>
          <w:rFonts w:ascii="Calibri" w:hAnsi="Calibri" w:cs="Calibri"/>
          <w:sz w:val="22"/>
          <w:szCs w:val="22"/>
          <w:lang w:val="en-IN" w:eastAsia="en-IN"/>
        </w:rPr>
        <w:t>ommunications</w:t>
      </w:r>
      <w:r w:rsidR="00A35490" w:rsidRPr="00095BBB">
        <w:rPr>
          <w:rFonts w:ascii="Calibri" w:hAnsi="Calibri" w:cs="Calibri"/>
          <w:sz w:val="22"/>
          <w:szCs w:val="22"/>
          <w:lang w:val="en-IN" w:eastAsia="en-IN"/>
        </w:rPr>
        <w:t xml:space="preserve"> P</w:t>
      </w:r>
      <w:r w:rsidR="00E03DB3" w:rsidRPr="00095BBB">
        <w:rPr>
          <w:rFonts w:ascii="Calibri" w:hAnsi="Calibri" w:cs="Calibri"/>
          <w:sz w:val="22"/>
          <w:szCs w:val="22"/>
          <w:lang w:val="en-IN" w:eastAsia="en-IN"/>
        </w:rPr>
        <w:t>hysics</w:t>
      </w:r>
      <w:r w:rsidR="00E84D26">
        <w:rPr>
          <w:rFonts w:ascii="Calibri" w:hAnsi="Calibri" w:cs="Calibri"/>
          <w:sz w:val="22"/>
          <w:szCs w:val="22"/>
          <w:lang w:val="en-IN" w:eastAsia="en-IN"/>
        </w:rPr>
        <w:t xml:space="preserve"> (</w:t>
      </w:r>
      <w:r w:rsidR="00E84D26" w:rsidRPr="00095BBB">
        <w:rPr>
          <w:rFonts w:ascii="Calibri" w:hAnsi="Calibri" w:cs="Calibri"/>
          <w:sz w:val="22"/>
          <w:szCs w:val="22"/>
          <w:lang w:val="en-IN" w:eastAsia="en-IN"/>
        </w:rPr>
        <w:t>NATURE</w:t>
      </w:r>
      <w:r w:rsidR="00E84D26">
        <w:rPr>
          <w:rFonts w:ascii="Calibri" w:hAnsi="Calibri" w:cs="Calibri"/>
          <w:sz w:val="22"/>
          <w:szCs w:val="22"/>
          <w:lang w:val="en-IN" w:eastAsia="en-IN"/>
        </w:rPr>
        <w:t>)</w:t>
      </w:r>
      <w:r w:rsidRPr="00095BBB">
        <w:rPr>
          <w:rFonts w:ascii="Calibri" w:hAnsi="Calibri" w:cs="Calibri"/>
          <w:sz w:val="22"/>
          <w:szCs w:val="22"/>
          <w:lang w:val="en-IN" w:eastAsia="en-IN"/>
        </w:rPr>
        <w:t>,</w:t>
      </w:r>
      <w:r w:rsidR="00821B03" w:rsidRPr="00095BBB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  <w:r w:rsidRPr="00095BBB">
        <w:rPr>
          <w:rFonts w:ascii="Calibri" w:hAnsi="Calibri" w:cs="Calibri"/>
          <w:sz w:val="22"/>
          <w:szCs w:val="22"/>
          <w:lang w:val="en-IN" w:eastAsia="en-IN"/>
        </w:rPr>
        <w:t>(2020).</w:t>
      </w:r>
    </w:p>
    <w:p w14:paraId="117943C3" w14:textId="51AA2B2E" w:rsidR="009B183E" w:rsidRPr="00095BBB" w:rsidRDefault="00E8713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  <w:lang w:val="en-IN" w:eastAsia="en-IN"/>
        </w:rPr>
      </w:pPr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S. </w:t>
      </w:r>
      <w:proofErr w:type="spellStart"/>
      <w:r w:rsidRPr="00095BBB">
        <w:rPr>
          <w:rFonts w:ascii="Calibri" w:hAnsi="Calibri" w:cs="Calibri"/>
          <w:sz w:val="22"/>
          <w:szCs w:val="22"/>
          <w:lang w:val="en-IN" w:eastAsia="en-IN"/>
        </w:rPr>
        <w:t>Venkateshwarlu</w:t>
      </w:r>
      <w:proofErr w:type="spellEnd"/>
      <w:r w:rsidR="007F714E" w:rsidRPr="00095BBB">
        <w:rPr>
          <w:rFonts w:ascii="Calibri" w:hAnsi="Calibri" w:cs="Calibri"/>
          <w:sz w:val="22"/>
          <w:szCs w:val="22"/>
          <w:lang w:val="en-IN" w:eastAsia="en-IN"/>
        </w:rPr>
        <w:t xml:space="preserve"> et al.</w:t>
      </w:r>
      <w:r w:rsidR="00821B03" w:rsidRPr="00095BBB">
        <w:rPr>
          <w:rFonts w:ascii="Calibri" w:hAnsi="Calibri" w:cs="Calibri"/>
          <w:sz w:val="22"/>
          <w:szCs w:val="22"/>
          <w:lang w:val="en-IN" w:eastAsia="en-IN"/>
        </w:rPr>
        <w:t xml:space="preserve">, </w:t>
      </w:r>
      <w:r w:rsidRPr="00095BBB">
        <w:rPr>
          <w:rFonts w:ascii="Calibri" w:hAnsi="Calibri" w:cs="Calibri"/>
          <w:sz w:val="22"/>
          <w:szCs w:val="22"/>
          <w:lang w:val="en-IN" w:eastAsia="en-IN"/>
        </w:rPr>
        <w:t>Journal of Materials Research, Cambridge University Press JMR-0830</w:t>
      </w:r>
      <w:r w:rsidR="008A49BF" w:rsidRPr="00095BBB">
        <w:rPr>
          <w:rFonts w:ascii="Calibri" w:hAnsi="Calibri" w:cs="Calibri"/>
          <w:sz w:val="22"/>
          <w:szCs w:val="22"/>
          <w:lang w:val="en-IN" w:eastAsia="en-IN"/>
        </w:rPr>
        <w:t xml:space="preserve"> (2019)</w:t>
      </w:r>
      <w:r w:rsidRPr="00095BBB">
        <w:rPr>
          <w:rFonts w:ascii="Calibri" w:hAnsi="Calibri" w:cs="Calibri"/>
          <w:sz w:val="22"/>
          <w:szCs w:val="22"/>
          <w:lang w:val="en-IN" w:eastAsia="en-IN"/>
        </w:rPr>
        <w:t>.</w:t>
      </w:r>
    </w:p>
    <w:p w14:paraId="74294D5A" w14:textId="08477648" w:rsidR="00E87138" w:rsidRPr="00095BBB" w:rsidRDefault="00CC7A02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  <w:lang w:val="en-IN" w:eastAsia="en-IN"/>
        </w:rPr>
      </w:pPr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S. </w:t>
      </w:r>
      <w:r w:rsidR="00E87138" w:rsidRPr="00095BBB">
        <w:rPr>
          <w:rFonts w:ascii="Calibri" w:hAnsi="Calibri" w:cs="Calibri"/>
          <w:sz w:val="22"/>
          <w:szCs w:val="22"/>
          <w:lang w:val="en-IN" w:eastAsia="en-IN"/>
        </w:rPr>
        <w:t>Nayak, S.</w:t>
      </w:r>
      <w:r w:rsidR="00146389" w:rsidRPr="00095BBB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  <w:proofErr w:type="spellStart"/>
      <w:r w:rsidR="00E87138" w:rsidRPr="00095BBB">
        <w:rPr>
          <w:rFonts w:ascii="Calibri" w:hAnsi="Calibri" w:cs="Calibri"/>
          <w:sz w:val="22"/>
          <w:szCs w:val="22"/>
          <w:lang w:val="en-IN" w:eastAsia="en-IN"/>
        </w:rPr>
        <w:t>Venkateshwarlu</w:t>
      </w:r>
      <w:proofErr w:type="spellEnd"/>
      <w:r w:rsidR="00E87138" w:rsidRPr="00095BBB">
        <w:rPr>
          <w:rFonts w:ascii="Calibri" w:hAnsi="Calibri" w:cs="Calibri"/>
          <w:sz w:val="22"/>
          <w:szCs w:val="22"/>
          <w:lang w:val="en-IN" w:eastAsia="en-IN"/>
        </w:rPr>
        <w:t>,</w:t>
      </w:r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  <w:r w:rsidR="007F714E" w:rsidRPr="00095BBB">
        <w:rPr>
          <w:rFonts w:ascii="Calibri" w:hAnsi="Calibri" w:cs="Calibri"/>
          <w:sz w:val="22"/>
          <w:szCs w:val="22"/>
          <w:lang w:val="en-IN" w:eastAsia="en-IN"/>
        </w:rPr>
        <w:t>et al</w:t>
      </w:r>
      <w:r w:rsidR="00821B03" w:rsidRPr="00095BBB">
        <w:rPr>
          <w:rFonts w:ascii="Calibri" w:hAnsi="Calibri" w:cs="Calibri"/>
          <w:sz w:val="22"/>
          <w:szCs w:val="22"/>
          <w:lang w:val="en-IN" w:eastAsia="en-IN"/>
        </w:rPr>
        <w:t xml:space="preserve">., </w:t>
      </w:r>
      <w:r w:rsidR="00E87138" w:rsidRPr="00095BBB">
        <w:rPr>
          <w:rFonts w:ascii="Calibri" w:hAnsi="Calibri" w:cs="Calibri"/>
          <w:sz w:val="22"/>
          <w:szCs w:val="22"/>
          <w:lang w:val="en-IN" w:eastAsia="en-IN"/>
        </w:rPr>
        <w:t>Journal of the American Ceramic Society,</w:t>
      </w:r>
      <w:r w:rsidR="009B183E" w:rsidRPr="00095BBB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  <w:r w:rsidR="008A49BF" w:rsidRPr="00095BBB">
        <w:rPr>
          <w:rFonts w:ascii="Calibri" w:hAnsi="Calibri" w:cs="Calibri"/>
          <w:sz w:val="22"/>
          <w:szCs w:val="22"/>
          <w:lang w:val="en-IN" w:eastAsia="en-IN"/>
        </w:rPr>
        <w:t>(</w:t>
      </w:r>
      <w:r w:rsidR="00E87138" w:rsidRPr="00095BBB">
        <w:rPr>
          <w:rFonts w:ascii="Calibri" w:hAnsi="Calibri" w:cs="Calibri"/>
          <w:sz w:val="22"/>
          <w:szCs w:val="22"/>
          <w:lang w:val="en-IN" w:eastAsia="en-IN"/>
        </w:rPr>
        <w:t>2019</w:t>
      </w:r>
      <w:r w:rsidR="008A49BF" w:rsidRPr="00095BBB">
        <w:rPr>
          <w:rFonts w:ascii="Calibri" w:hAnsi="Calibri" w:cs="Calibri"/>
          <w:sz w:val="22"/>
          <w:szCs w:val="22"/>
          <w:lang w:val="en-IN" w:eastAsia="en-IN"/>
        </w:rPr>
        <w:t>)</w:t>
      </w:r>
      <w:r w:rsidR="00E87138" w:rsidRPr="00095BBB">
        <w:rPr>
          <w:rFonts w:ascii="Calibri" w:hAnsi="Calibri" w:cs="Calibri"/>
          <w:sz w:val="22"/>
          <w:szCs w:val="22"/>
          <w:lang w:val="en-IN" w:eastAsia="en-IN"/>
        </w:rPr>
        <w:t>.</w:t>
      </w:r>
    </w:p>
    <w:p w14:paraId="1F4063CF" w14:textId="77777777" w:rsidR="00821B03" w:rsidRPr="00095BBB" w:rsidRDefault="00D70EA2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  <w:lang w:val="en-IN" w:eastAsia="en-IN"/>
        </w:rPr>
      </w:pPr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Frederick P, S. Nayak, Sarangi </w:t>
      </w:r>
      <w:proofErr w:type="spellStart"/>
      <w:r w:rsidRPr="00095BBB">
        <w:rPr>
          <w:rFonts w:ascii="Calibri" w:hAnsi="Calibri" w:cs="Calibri"/>
          <w:sz w:val="22"/>
          <w:szCs w:val="22"/>
          <w:lang w:val="en-IN" w:eastAsia="en-IN"/>
        </w:rPr>
        <w:t>Venkateshwarlu</w:t>
      </w:r>
      <w:proofErr w:type="spellEnd"/>
      <w:r w:rsidR="007F714E" w:rsidRPr="00095BBB">
        <w:rPr>
          <w:rFonts w:ascii="Calibri" w:hAnsi="Calibri" w:cs="Calibri"/>
          <w:sz w:val="22"/>
          <w:szCs w:val="22"/>
          <w:lang w:val="en-IN" w:eastAsia="en-IN"/>
        </w:rPr>
        <w:t>, et al</w:t>
      </w:r>
      <w:r w:rsidR="00821B03" w:rsidRPr="00095BBB">
        <w:rPr>
          <w:rFonts w:ascii="Calibri" w:hAnsi="Calibri" w:cs="Calibri"/>
          <w:sz w:val="22"/>
          <w:szCs w:val="22"/>
          <w:lang w:val="en-IN" w:eastAsia="en-IN"/>
        </w:rPr>
        <w:t xml:space="preserve">., </w:t>
      </w:r>
      <w:r w:rsidRPr="00095BBB">
        <w:rPr>
          <w:rFonts w:ascii="Calibri" w:hAnsi="Calibri" w:cs="Calibri"/>
          <w:sz w:val="22"/>
          <w:szCs w:val="22"/>
          <w:lang w:val="en-IN" w:eastAsia="en-IN"/>
        </w:rPr>
        <w:t>Chemistry of Materials</w:t>
      </w:r>
      <w:r w:rsidR="009B183E" w:rsidRPr="00095BBB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  <w:r w:rsidR="007F714E" w:rsidRPr="00095BBB">
        <w:rPr>
          <w:rFonts w:ascii="Calibri" w:hAnsi="Calibri" w:cs="Calibri"/>
          <w:sz w:val="22"/>
          <w:szCs w:val="22"/>
          <w:lang w:val="en-IN" w:eastAsia="en-IN"/>
        </w:rPr>
        <w:t>(2021)</w:t>
      </w:r>
      <w:r w:rsidR="004228C5" w:rsidRPr="00095BBB">
        <w:rPr>
          <w:rFonts w:ascii="Calibri" w:hAnsi="Calibri" w:cs="Calibri"/>
          <w:sz w:val="22"/>
          <w:szCs w:val="22"/>
          <w:lang w:val="en-IN" w:eastAsia="en-IN"/>
        </w:rPr>
        <w:t>.</w:t>
      </w:r>
      <w:r w:rsidR="00821B03" w:rsidRPr="00095BBB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</w:p>
    <w:p w14:paraId="0837A1D3" w14:textId="0475335F" w:rsidR="00E87138" w:rsidRPr="00095BBB" w:rsidRDefault="00E8713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  <w:lang w:val="en-IN" w:eastAsia="en-IN"/>
        </w:rPr>
      </w:pPr>
      <w:proofErr w:type="spellStart"/>
      <w:r w:rsidRPr="00095BBB">
        <w:rPr>
          <w:rFonts w:ascii="Calibri" w:hAnsi="Calibri" w:cs="Calibri"/>
          <w:sz w:val="22"/>
          <w:szCs w:val="22"/>
          <w:lang w:val="en-IN" w:eastAsia="en-IN"/>
        </w:rPr>
        <w:t>Pramanick</w:t>
      </w:r>
      <w:proofErr w:type="spellEnd"/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, S. Nayak, S. </w:t>
      </w:r>
      <w:proofErr w:type="spellStart"/>
      <w:r w:rsidRPr="00095BBB">
        <w:rPr>
          <w:rFonts w:ascii="Calibri" w:hAnsi="Calibri" w:cs="Calibri"/>
          <w:sz w:val="22"/>
          <w:szCs w:val="22"/>
          <w:lang w:val="en-IN" w:eastAsia="en-IN"/>
        </w:rPr>
        <w:t>Venkateshwarlu</w:t>
      </w:r>
      <w:proofErr w:type="spellEnd"/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, </w:t>
      </w:r>
      <w:r w:rsidR="007F714E" w:rsidRPr="00095BBB">
        <w:rPr>
          <w:rFonts w:ascii="Calibri" w:hAnsi="Calibri" w:cs="Calibri"/>
          <w:sz w:val="22"/>
          <w:szCs w:val="22"/>
          <w:lang w:val="en-IN" w:eastAsia="en-IN"/>
        </w:rPr>
        <w:t>et al.,</w:t>
      </w:r>
      <w:r w:rsidRPr="00095BBB">
        <w:rPr>
          <w:rFonts w:ascii="Calibri" w:hAnsi="Calibri" w:cs="Calibri"/>
          <w:sz w:val="22"/>
          <w:szCs w:val="22"/>
          <w:lang w:val="en-IN" w:eastAsia="en-IN"/>
        </w:rPr>
        <w:t> Physical Review B,</w:t>
      </w:r>
      <w:r w:rsidR="00821B03" w:rsidRPr="00095BBB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  <w:r w:rsidR="009B183E" w:rsidRPr="00095BBB">
        <w:rPr>
          <w:rFonts w:ascii="Calibri" w:hAnsi="Calibri" w:cs="Calibri"/>
          <w:sz w:val="22"/>
          <w:szCs w:val="22"/>
          <w:lang w:val="en-IN" w:eastAsia="en-IN"/>
        </w:rPr>
        <w:t>(</w:t>
      </w:r>
      <w:r w:rsidRPr="00095BBB">
        <w:rPr>
          <w:rFonts w:ascii="Calibri" w:hAnsi="Calibri" w:cs="Calibri"/>
          <w:sz w:val="22"/>
          <w:szCs w:val="22"/>
          <w:lang w:val="en-IN" w:eastAsia="en-IN"/>
        </w:rPr>
        <w:t>2021</w:t>
      </w:r>
      <w:r w:rsidR="008A49BF" w:rsidRPr="00095BBB">
        <w:rPr>
          <w:rFonts w:ascii="Calibri" w:hAnsi="Calibri" w:cs="Calibri"/>
          <w:sz w:val="22"/>
          <w:szCs w:val="22"/>
          <w:lang w:val="en-IN" w:eastAsia="en-IN"/>
        </w:rPr>
        <w:t>).</w:t>
      </w:r>
    </w:p>
    <w:p w14:paraId="5947CF6D" w14:textId="64D19035" w:rsidR="004D09F6" w:rsidRPr="00095BBB" w:rsidRDefault="00E8713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  <w:lang w:val="en-IN" w:eastAsia="en-IN"/>
        </w:rPr>
      </w:pPr>
      <w:r w:rsidRPr="00095BBB">
        <w:rPr>
          <w:rFonts w:ascii="Calibri" w:hAnsi="Calibri" w:cs="Calibri"/>
          <w:sz w:val="22"/>
          <w:szCs w:val="22"/>
          <w:lang w:val="en-IN" w:eastAsia="en-IN"/>
        </w:rPr>
        <w:t>Liang,</w:t>
      </w:r>
      <w:r w:rsidR="007F714E" w:rsidRPr="00095BBB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  <w:proofErr w:type="spellStart"/>
      <w:r w:rsidRPr="00095BBB">
        <w:rPr>
          <w:rFonts w:ascii="Calibri" w:hAnsi="Calibri" w:cs="Calibri"/>
          <w:sz w:val="22"/>
          <w:szCs w:val="22"/>
          <w:lang w:val="en-IN" w:eastAsia="en-IN"/>
        </w:rPr>
        <w:t>Zhuoxin</w:t>
      </w:r>
      <w:proofErr w:type="spellEnd"/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 Liu,</w:t>
      </w:r>
      <w:r w:rsidR="007F714E" w:rsidRPr="00095BBB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  <w:r w:rsidR="00146389" w:rsidRPr="00095BBB">
        <w:rPr>
          <w:rFonts w:ascii="Calibri" w:hAnsi="Calibri" w:cs="Calibri"/>
          <w:sz w:val="22"/>
          <w:szCs w:val="22"/>
          <w:lang w:val="en-IN" w:eastAsia="en-IN"/>
        </w:rPr>
        <w:t xml:space="preserve">S. </w:t>
      </w:r>
      <w:proofErr w:type="spellStart"/>
      <w:r w:rsidRPr="00095BBB">
        <w:rPr>
          <w:rFonts w:ascii="Calibri" w:hAnsi="Calibri" w:cs="Calibri"/>
          <w:sz w:val="22"/>
          <w:szCs w:val="22"/>
          <w:lang w:val="en-IN" w:eastAsia="en-IN"/>
        </w:rPr>
        <w:t>Venkateshwarlu</w:t>
      </w:r>
      <w:proofErr w:type="spellEnd"/>
      <w:r w:rsidRPr="00095BBB">
        <w:rPr>
          <w:rFonts w:ascii="Calibri" w:hAnsi="Calibri" w:cs="Calibri"/>
          <w:sz w:val="22"/>
          <w:szCs w:val="22"/>
          <w:lang w:val="en-IN" w:eastAsia="en-IN"/>
        </w:rPr>
        <w:t>,</w:t>
      </w:r>
      <w:r w:rsidR="00146389" w:rsidRPr="00095BBB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  <w:r w:rsidR="007F714E" w:rsidRPr="00095BBB">
        <w:rPr>
          <w:rFonts w:ascii="Calibri" w:hAnsi="Calibri" w:cs="Calibri"/>
          <w:sz w:val="22"/>
          <w:szCs w:val="22"/>
          <w:lang w:val="en-IN" w:eastAsia="en-IN"/>
        </w:rPr>
        <w:t>et al</w:t>
      </w:r>
      <w:r w:rsidR="00821B03" w:rsidRPr="00095BBB">
        <w:rPr>
          <w:rFonts w:ascii="Calibri" w:hAnsi="Calibri" w:cs="Calibri"/>
          <w:sz w:val="22"/>
          <w:szCs w:val="22"/>
          <w:lang w:val="en-IN" w:eastAsia="en-IN"/>
        </w:rPr>
        <w:t xml:space="preserve">., </w:t>
      </w:r>
      <w:r w:rsidR="00A35490" w:rsidRPr="00095BBB">
        <w:rPr>
          <w:rFonts w:ascii="Calibri" w:hAnsi="Calibri" w:cs="Calibri"/>
          <w:sz w:val="22"/>
          <w:szCs w:val="22"/>
          <w:lang w:val="en-IN" w:eastAsia="en-IN"/>
        </w:rPr>
        <w:t>NATURE</w:t>
      </w:r>
      <w:r w:rsidRPr="00095BBB">
        <w:rPr>
          <w:rFonts w:ascii="Calibri" w:hAnsi="Calibri" w:cs="Calibri"/>
          <w:sz w:val="22"/>
          <w:szCs w:val="22"/>
          <w:lang w:val="en-IN" w:eastAsia="en-IN"/>
        </w:rPr>
        <w:t>, Light: Science &amp; Applications</w:t>
      </w:r>
      <w:r w:rsidR="00821B03" w:rsidRPr="00095BBB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  <w:r w:rsidRPr="00095BBB">
        <w:rPr>
          <w:rFonts w:ascii="Calibri" w:hAnsi="Calibri" w:cs="Calibri"/>
          <w:sz w:val="22"/>
          <w:szCs w:val="22"/>
          <w:lang w:val="en-IN" w:eastAsia="en-IN"/>
        </w:rPr>
        <w:t>(2018).</w:t>
      </w:r>
    </w:p>
    <w:p w14:paraId="32ED7625" w14:textId="694C1E60" w:rsidR="00E87138" w:rsidRPr="00095BBB" w:rsidRDefault="005A6AE3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  <w:lang w:val="en-IN" w:eastAsia="en-IN"/>
        </w:rPr>
      </w:pPr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G. </w:t>
      </w:r>
      <w:r w:rsidR="00146389" w:rsidRPr="00095BBB">
        <w:rPr>
          <w:rFonts w:ascii="Calibri" w:hAnsi="Calibri" w:cs="Calibri"/>
          <w:sz w:val="22"/>
          <w:szCs w:val="22"/>
          <w:lang w:val="en-IN" w:eastAsia="en-IN"/>
        </w:rPr>
        <w:t xml:space="preserve">Srinivas, S. </w:t>
      </w:r>
      <w:proofErr w:type="spellStart"/>
      <w:r w:rsidR="00146389" w:rsidRPr="00095BBB">
        <w:rPr>
          <w:rFonts w:ascii="Calibri" w:hAnsi="Calibri" w:cs="Calibri"/>
          <w:sz w:val="22"/>
          <w:szCs w:val="22"/>
          <w:lang w:val="en-IN" w:eastAsia="en-IN"/>
        </w:rPr>
        <w:t>Venkateshwarlu</w:t>
      </w:r>
      <w:proofErr w:type="spellEnd"/>
      <w:r w:rsidR="00146389" w:rsidRPr="00095BBB">
        <w:rPr>
          <w:rFonts w:ascii="Calibri" w:hAnsi="Calibri" w:cs="Calibri"/>
          <w:sz w:val="22"/>
          <w:szCs w:val="22"/>
          <w:lang w:val="en-IN" w:eastAsia="en-IN"/>
        </w:rPr>
        <w:t xml:space="preserve">, </w:t>
      </w:r>
      <w:r w:rsidR="007F714E" w:rsidRPr="00095BBB">
        <w:rPr>
          <w:rFonts w:ascii="Calibri" w:hAnsi="Calibri" w:cs="Calibri"/>
          <w:sz w:val="22"/>
          <w:szCs w:val="22"/>
          <w:lang w:val="en-IN" w:eastAsia="en-IN"/>
        </w:rPr>
        <w:t>et al.,</w:t>
      </w:r>
      <w:r w:rsidR="00821B03" w:rsidRPr="00095BBB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  <w:r w:rsidR="00146389" w:rsidRPr="00095BBB">
        <w:rPr>
          <w:rFonts w:ascii="Calibri" w:hAnsi="Calibri" w:cs="Calibri"/>
          <w:sz w:val="22"/>
          <w:szCs w:val="22"/>
          <w:lang w:val="en-IN" w:eastAsia="en-IN"/>
        </w:rPr>
        <w:t>Applied Physics Letters, (2015).</w:t>
      </w:r>
    </w:p>
    <w:p w14:paraId="5ADA3258" w14:textId="53108EB9" w:rsidR="00ED0464" w:rsidRPr="00095BBB" w:rsidRDefault="00146389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  <w:lang w:val="en-IN" w:eastAsia="en-IN"/>
        </w:rPr>
      </w:pPr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S. </w:t>
      </w:r>
      <w:proofErr w:type="spellStart"/>
      <w:r w:rsidR="00E87138" w:rsidRPr="00095BBB">
        <w:rPr>
          <w:rFonts w:ascii="Calibri" w:hAnsi="Calibri" w:cs="Calibri"/>
          <w:sz w:val="22"/>
          <w:szCs w:val="22"/>
          <w:lang w:val="en-IN" w:eastAsia="en-IN"/>
        </w:rPr>
        <w:t>Venkateshwarlu</w:t>
      </w:r>
      <w:proofErr w:type="spellEnd"/>
      <w:r w:rsidR="00E87138" w:rsidRPr="00095BBB">
        <w:rPr>
          <w:rFonts w:ascii="Calibri" w:hAnsi="Calibri" w:cs="Calibri"/>
          <w:sz w:val="22"/>
          <w:szCs w:val="22"/>
          <w:lang w:val="en-IN" w:eastAsia="en-IN"/>
        </w:rPr>
        <w:t xml:space="preserve">, </w:t>
      </w:r>
      <w:r w:rsidR="007F714E" w:rsidRPr="00095BBB">
        <w:rPr>
          <w:rFonts w:ascii="Calibri" w:hAnsi="Calibri" w:cs="Calibri"/>
          <w:sz w:val="22"/>
          <w:szCs w:val="22"/>
          <w:lang w:val="en-IN" w:eastAsia="en-IN"/>
        </w:rPr>
        <w:t>et al.</w:t>
      </w:r>
      <w:r w:rsidR="00E87138" w:rsidRPr="00095BBB">
        <w:rPr>
          <w:rFonts w:ascii="Calibri" w:hAnsi="Calibri" w:cs="Calibri"/>
          <w:sz w:val="22"/>
          <w:szCs w:val="22"/>
          <w:lang w:val="en-IN" w:eastAsia="en-IN"/>
        </w:rPr>
        <w:t>,</w:t>
      </w:r>
      <w:r w:rsidR="00821B03" w:rsidRPr="00095BBB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  <w:r w:rsidR="00E87138" w:rsidRPr="00095BBB">
        <w:rPr>
          <w:rFonts w:ascii="Calibri" w:hAnsi="Calibri" w:cs="Calibri"/>
          <w:sz w:val="22"/>
          <w:szCs w:val="22"/>
          <w:lang w:val="en-IN" w:eastAsia="en-IN"/>
        </w:rPr>
        <w:t xml:space="preserve">Journal of Modern Materials, </w:t>
      </w:r>
      <w:r w:rsidR="008A49BF" w:rsidRPr="00095BBB">
        <w:rPr>
          <w:rFonts w:ascii="Calibri" w:hAnsi="Calibri" w:cs="Calibri"/>
          <w:sz w:val="22"/>
          <w:szCs w:val="22"/>
          <w:lang w:val="en-IN" w:eastAsia="en-IN"/>
        </w:rPr>
        <w:t>(</w:t>
      </w:r>
      <w:r w:rsidR="00E87138" w:rsidRPr="00095BBB">
        <w:rPr>
          <w:rFonts w:ascii="Calibri" w:hAnsi="Calibri" w:cs="Calibri"/>
          <w:sz w:val="22"/>
          <w:szCs w:val="22"/>
          <w:lang w:val="en-IN" w:eastAsia="en-IN"/>
        </w:rPr>
        <w:t>2016</w:t>
      </w:r>
      <w:r w:rsidR="008A49BF" w:rsidRPr="00095BBB">
        <w:rPr>
          <w:rFonts w:ascii="Calibri" w:hAnsi="Calibri" w:cs="Calibri"/>
          <w:sz w:val="22"/>
          <w:szCs w:val="22"/>
          <w:lang w:val="en-IN" w:eastAsia="en-IN"/>
        </w:rPr>
        <w:t>).</w:t>
      </w:r>
      <w:r w:rsidR="00ED0464" w:rsidRPr="00095BBB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</w:p>
    <w:p w14:paraId="7FCA500D" w14:textId="2900300A" w:rsidR="00FA25D7" w:rsidRPr="00095BBB" w:rsidRDefault="00FA25D7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  <w:lang w:val="en-IN" w:eastAsia="en-IN"/>
        </w:rPr>
      </w:pPr>
      <w:proofErr w:type="spellStart"/>
      <w:r w:rsidRPr="00095BBB">
        <w:rPr>
          <w:rFonts w:ascii="Calibri" w:hAnsi="Calibri" w:cs="Calibri"/>
          <w:sz w:val="22"/>
          <w:szCs w:val="22"/>
          <w:lang w:val="en-IN" w:eastAsia="en-IN"/>
        </w:rPr>
        <w:t>Pramanick</w:t>
      </w:r>
      <w:proofErr w:type="spellEnd"/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, </w:t>
      </w:r>
      <w:proofErr w:type="spellStart"/>
      <w:r w:rsidRPr="00095BBB">
        <w:rPr>
          <w:rFonts w:ascii="Calibri" w:hAnsi="Calibri" w:cs="Calibri"/>
          <w:sz w:val="22"/>
          <w:szCs w:val="22"/>
          <w:lang w:val="en-IN" w:eastAsia="en-IN"/>
        </w:rPr>
        <w:t>Venkateshwarlu</w:t>
      </w:r>
      <w:proofErr w:type="spellEnd"/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, Sarangi and </w:t>
      </w:r>
      <w:r w:rsidR="00ED0464" w:rsidRPr="00095BBB">
        <w:rPr>
          <w:rFonts w:ascii="Calibri" w:hAnsi="Calibri" w:cs="Calibri"/>
          <w:sz w:val="22"/>
          <w:szCs w:val="22"/>
          <w:lang w:val="en-IN" w:eastAsia="en-IN"/>
        </w:rPr>
        <w:t>et al</w:t>
      </w:r>
      <w:r w:rsidR="00821B03" w:rsidRPr="00095BBB">
        <w:rPr>
          <w:rFonts w:ascii="Calibri" w:hAnsi="Calibri" w:cs="Calibri"/>
          <w:sz w:val="22"/>
          <w:szCs w:val="22"/>
          <w:lang w:val="en-IN" w:eastAsia="en-IN"/>
        </w:rPr>
        <w:t xml:space="preserve">., </w:t>
      </w:r>
      <w:hyperlink r:id="rId9" w:history="1">
        <w:r w:rsidR="00ED0464" w:rsidRPr="00095BBB">
          <w:rPr>
            <w:rFonts w:ascii="Calibri" w:hAnsi="Calibri" w:cs="Calibri"/>
            <w:sz w:val="22"/>
            <w:szCs w:val="22"/>
            <w:lang w:val="en-IN" w:eastAsia="en-IN"/>
          </w:rPr>
          <w:t>Journal of the European Ceramic Society</w:t>
        </w:r>
      </w:hyperlink>
      <w:r w:rsidR="00ED0464" w:rsidRPr="00095BBB">
        <w:rPr>
          <w:rFonts w:ascii="Calibri" w:hAnsi="Calibri" w:cs="Calibri"/>
          <w:sz w:val="22"/>
          <w:szCs w:val="22"/>
          <w:lang w:val="en-IN" w:eastAsia="en-IN"/>
        </w:rPr>
        <w:t xml:space="preserve">, (2023). </w:t>
      </w:r>
    </w:p>
    <w:p w14:paraId="0F6E0D1E" w14:textId="3B662E19" w:rsidR="00ED0464" w:rsidRPr="00095BBB" w:rsidRDefault="008B5A0B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  <w:lang w:val="en-IN" w:eastAsia="en-IN"/>
        </w:rPr>
      </w:pPr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Nirmal and Sarangi </w:t>
      </w:r>
      <w:proofErr w:type="spellStart"/>
      <w:r w:rsidRPr="00095BBB">
        <w:rPr>
          <w:rFonts w:ascii="Calibri" w:hAnsi="Calibri" w:cs="Calibri"/>
          <w:sz w:val="22"/>
          <w:szCs w:val="22"/>
          <w:lang w:val="en-IN" w:eastAsia="en-IN"/>
        </w:rPr>
        <w:t>Venkateshwarlu</w:t>
      </w:r>
      <w:proofErr w:type="spellEnd"/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 et al</w:t>
      </w:r>
      <w:r w:rsidR="00821B03" w:rsidRPr="00095BBB">
        <w:rPr>
          <w:rFonts w:ascii="Calibri" w:hAnsi="Calibri" w:cs="Calibri"/>
          <w:sz w:val="22"/>
          <w:szCs w:val="22"/>
          <w:lang w:val="en-IN" w:eastAsia="en-IN"/>
        </w:rPr>
        <w:t xml:space="preserve">., </w:t>
      </w:r>
      <w:r w:rsidRPr="00095BBB">
        <w:rPr>
          <w:rFonts w:ascii="Calibri" w:hAnsi="Calibri" w:cs="Calibri"/>
          <w:sz w:val="22"/>
          <w:szCs w:val="22"/>
          <w:lang w:val="en-IN" w:eastAsia="en-IN"/>
        </w:rPr>
        <w:t>arXiv:2508.10940, (2025).</w:t>
      </w:r>
    </w:p>
    <w:p w14:paraId="30D847C8" w14:textId="0E137900" w:rsidR="008B5A0B" w:rsidRPr="00095BBB" w:rsidRDefault="008B5A0B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  <w:lang w:val="en-IN" w:eastAsia="en-IN"/>
        </w:rPr>
      </w:pPr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Kwok, Sarangi </w:t>
      </w:r>
      <w:proofErr w:type="spellStart"/>
      <w:r w:rsidRPr="00095BBB">
        <w:rPr>
          <w:rFonts w:ascii="Calibri" w:hAnsi="Calibri" w:cs="Calibri"/>
          <w:sz w:val="22"/>
          <w:szCs w:val="22"/>
          <w:lang w:val="en-IN" w:eastAsia="en-IN"/>
        </w:rPr>
        <w:t>Venkateshwarlu</w:t>
      </w:r>
      <w:proofErr w:type="spellEnd"/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 et al</w:t>
      </w:r>
      <w:r w:rsidR="00821B03" w:rsidRPr="00095BBB">
        <w:rPr>
          <w:rFonts w:ascii="Calibri" w:hAnsi="Calibri" w:cs="Calibri"/>
          <w:sz w:val="22"/>
          <w:szCs w:val="22"/>
          <w:lang w:val="en-IN" w:eastAsia="en-IN"/>
        </w:rPr>
        <w:t>.,</w:t>
      </w:r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  <w:r w:rsidR="00A26E16" w:rsidRPr="00095BBB">
        <w:rPr>
          <w:rFonts w:ascii="Calibri" w:hAnsi="Calibri" w:cs="Calibri"/>
          <w:sz w:val="22"/>
          <w:szCs w:val="22"/>
          <w:lang w:val="en-IN" w:eastAsia="en-IN"/>
        </w:rPr>
        <w:t>NATURE</w:t>
      </w:r>
      <w:r w:rsidR="00A26E16">
        <w:rPr>
          <w:rFonts w:ascii="Calibri" w:hAnsi="Calibri" w:cs="Calibri"/>
          <w:sz w:val="22"/>
          <w:szCs w:val="22"/>
          <w:lang w:val="en-IN" w:eastAsia="en-IN"/>
        </w:rPr>
        <w:t>,</w:t>
      </w:r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  <w:r w:rsidR="00A26E16">
        <w:rPr>
          <w:rFonts w:ascii="Calibri" w:hAnsi="Calibri" w:cs="Calibri"/>
          <w:sz w:val="22"/>
          <w:szCs w:val="22"/>
          <w:lang w:val="en-IN" w:eastAsia="en-IN"/>
        </w:rPr>
        <w:t>S</w:t>
      </w:r>
      <w:r w:rsidRPr="00095BBB">
        <w:rPr>
          <w:rFonts w:ascii="Calibri" w:hAnsi="Calibri" w:cs="Calibri"/>
          <w:sz w:val="22"/>
          <w:szCs w:val="22"/>
          <w:lang w:val="en-IN" w:eastAsia="en-IN"/>
        </w:rPr>
        <w:t xml:space="preserve">cientific </w:t>
      </w:r>
      <w:r w:rsidR="00A26E16">
        <w:rPr>
          <w:rFonts w:ascii="Calibri" w:hAnsi="Calibri" w:cs="Calibri"/>
          <w:sz w:val="22"/>
          <w:szCs w:val="22"/>
          <w:lang w:val="en-IN" w:eastAsia="en-IN"/>
        </w:rPr>
        <w:t>R</w:t>
      </w:r>
      <w:r w:rsidRPr="00095BBB">
        <w:rPr>
          <w:rFonts w:ascii="Calibri" w:hAnsi="Calibri" w:cs="Calibri"/>
          <w:sz w:val="22"/>
          <w:szCs w:val="22"/>
          <w:lang w:val="en-IN" w:eastAsia="en-IN"/>
        </w:rPr>
        <w:t>eports (2025).</w:t>
      </w:r>
    </w:p>
    <w:p w14:paraId="6B2B8240" w14:textId="77777777" w:rsidR="0083283A" w:rsidRPr="00095BBB" w:rsidRDefault="0083283A" w:rsidP="00ED0464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2BCF2B2B" w14:textId="77777777" w:rsidR="00745FD6" w:rsidRPr="00095BBB" w:rsidRDefault="00745FD6" w:rsidP="00095BBB">
      <w:pPr>
        <w:pStyle w:val="ListParagraph"/>
        <w:widowControl/>
        <w:autoSpaceDE/>
        <w:ind w:left="0" w:right="29"/>
        <w:jc w:val="both"/>
        <w:rPr>
          <w:rFonts w:ascii="Calibri" w:hAnsi="Calibri" w:cs="Calibri"/>
          <w:b/>
          <w:bCs/>
          <w:color w:val="0070C0"/>
          <w:lang w:val="x-none"/>
        </w:rPr>
      </w:pPr>
      <w:r w:rsidRPr="00095BBB">
        <w:rPr>
          <w:rFonts w:ascii="Calibri" w:hAnsi="Calibri" w:cs="Calibri"/>
          <w:b/>
          <w:bCs/>
          <w:color w:val="0070C0"/>
          <w:lang w:val="x-none"/>
        </w:rPr>
        <w:t>EDUCATIONAL QUALIFICATIONS:</w:t>
      </w:r>
    </w:p>
    <w:p w14:paraId="45B7E105" w14:textId="4DC99090" w:rsidR="00745FD6" w:rsidRPr="00095BBB" w:rsidRDefault="00745FD6">
      <w:pPr>
        <w:pStyle w:val="ListParagraph"/>
        <w:numPr>
          <w:ilvl w:val="0"/>
          <w:numId w:val="2"/>
        </w:numPr>
        <w:tabs>
          <w:tab w:val="num" w:pos="-180"/>
        </w:tabs>
        <w:ind w:right="29"/>
        <w:jc w:val="both"/>
        <w:rPr>
          <w:rFonts w:ascii="Calibri" w:hAnsi="Calibri" w:cs="Calibri"/>
          <w:bCs/>
          <w:sz w:val="22"/>
          <w:szCs w:val="22"/>
        </w:rPr>
      </w:pPr>
      <w:r w:rsidRPr="00095BBB">
        <w:rPr>
          <w:rFonts w:ascii="Calibri" w:hAnsi="Calibri" w:cs="Calibri"/>
          <w:b/>
          <w:bCs/>
          <w:sz w:val="22"/>
          <w:szCs w:val="22"/>
        </w:rPr>
        <w:t>Ph.D.</w:t>
      </w:r>
      <w:r w:rsidRPr="00095BBB">
        <w:rPr>
          <w:rFonts w:ascii="Calibri" w:hAnsi="Calibri" w:cs="Calibri"/>
          <w:bCs/>
          <w:sz w:val="22"/>
          <w:szCs w:val="22"/>
        </w:rPr>
        <w:t xml:space="preserve"> in </w:t>
      </w:r>
      <w:r w:rsidRPr="00095BBB">
        <w:rPr>
          <w:rFonts w:ascii="Calibri" w:hAnsi="Calibri" w:cs="Calibri"/>
          <w:sz w:val="22"/>
          <w:szCs w:val="22"/>
          <w:lang w:eastAsia="en-US"/>
        </w:rPr>
        <w:t>Materials Science and Engineering</w:t>
      </w:r>
      <w:r w:rsidR="00B20781">
        <w:rPr>
          <w:rFonts w:ascii="Calibri" w:hAnsi="Calibri" w:cs="Calibri"/>
          <w:sz w:val="22"/>
          <w:szCs w:val="22"/>
          <w:lang w:eastAsia="en-US"/>
        </w:rPr>
        <w:t xml:space="preserve">, </w:t>
      </w:r>
      <w:r w:rsidRPr="00095BBB">
        <w:rPr>
          <w:rFonts w:ascii="Calibri" w:hAnsi="Calibri" w:cs="Calibri"/>
          <w:sz w:val="22"/>
          <w:szCs w:val="22"/>
          <w:lang w:eastAsia="en-US"/>
        </w:rPr>
        <w:t>City University of Hong Kong, Hong Kong, 202</w:t>
      </w:r>
      <w:r w:rsidR="00821B03" w:rsidRPr="00095BBB">
        <w:rPr>
          <w:rFonts w:ascii="Calibri" w:hAnsi="Calibri" w:cs="Calibri"/>
          <w:sz w:val="22"/>
          <w:szCs w:val="22"/>
          <w:lang w:eastAsia="en-US"/>
        </w:rPr>
        <w:t>1</w:t>
      </w:r>
    </w:p>
    <w:p w14:paraId="3A4052D6" w14:textId="0B62389B" w:rsidR="00745FD6" w:rsidRPr="00095BBB" w:rsidRDefault="00745FD6">
      <w:pPr>
        <w:pStyle w:val="ListParagraph"/>
        <w:numPr>
          <w:ilvl w:val="0"/>
          <w:numId w:val="2"/>
        </w:numPr>
        <w:spacing w:before="120"/>
        <w:ind w:right="29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095BBB">
        <w:rPr>
          <w:rFonts w:ascii="Calibri" w:hAnsi="Calibri" w:cs="Calibri"/>
          <w:b/>
          <w:bCs/>
          <w:sz w:val="22"/>
          <w:szCs w:val="22"/>
        </w:rPr>
        <w:t>M.Tech</w:t>
      </w:r>
      <w:proofErr w:type="spellEnd"/>
      <w:r w:rsidRPr="00095BBB">
        <w:rPr>
          <w:rFonts w:ascii="Calibri" w:hAnsi="Calibri" w:cs="Calibri"/>
          <w:b/>
          <w:bCs/>
          <w:sz w:val="22"/>
          <w:szCs w:val="22"/>
        </w:rPr>
        <w:t>.</w:t>
      </w:r>
      <w:r w:rsidRPr="00095BBB">
        <w:rPr>
          <w:rFonts w:ascii="Calibri" w:hAnsi="Calibri" w:cs="Calibri"/>
          <w:bCs/>
          <w:sz w:val="22"/>
          <w:szCs w:val="22"/>
        </w:rPr>
        <w:t xml:space="preserve"> in </w:t>
      </w:r>
      <w:r w:rsidRPr="00095BBB">
        <w:rPr>
          <w:rFonts w:ascii="Calibri" w:hAnsi="Calibri" w:cs="Calibri"/>
          <w:sz w:val="22"/>
          <w:szCs w:val="22"/>
          <w:lang w:eastAsia="en-US"/>
        </w:rPr>
        <w:t xml:space="preserve">Materials Science and </w:t>
      </w:r>
      <w:r w:rsidR="00B20781" w:rsidRPr="00095BBB">
        <w:rPr>
          <w:rFonts w:ascii="Calibri" w:hAnsi="Calibri" w:cs="Calibri"/>
          <w:sz w:val="22"/>
          <w:szCs w:val="22"/>
          <w:lang w:eastAsia="en-US"/>
        </w:rPr>
        <w:t>Engineering</w:t>
      </w:r>
      <w:r w:rsidR="00B20781">
        <w:rPr>
          <w:rFonts w:ascii="Calibri" w:hAnsi="Calibri" w:cs="Calibri"/>
          <w:sz w:val="22"/>
          <w:szCs w:val="22"/>
          <w:lang w:eastAsia="en-US"/>
        </w:rPr>
        <w:t>,</w:t>
      </w:r>
      <w:r w:rsidRPr="00095BBB">
        <w:rPr>
          <w:rFonts w:ascii="Calibri" w:hAnsi="Calibri" w:cs="Calibri"/>
          <w:sz w:val="22"/>
          <w:szCs w:val="22"/>
          <w:lang w:eastAsia="en-US"/>
        </w:rPr>
        <w:t xml:space="preserve"> </w:t>
      </w:r>
      <w:r w:rsidRPr="00095BBB">
        <w:rPr>
          <w:rFonts w:ascii="Calibri" w:hAnsi="Calibri" w:cs="Calibri"/>
          <w:sz w:val="22"/>
          <w:szCs w:val="22"/>
        </w:rPr>
        <w:t xml:space="preserve">Indian Institute of Technology Bombay (IITB), </w:t>
      </w:r>
      <w:r w:rsidR="00B20781">
        <w:rPr>
          <w:rFonts w:ascii="Calibri" w:hAnsi="Calibri" w:cs="Calibri"/>
          <w:sz w:val="22"/>
          <w:szCs w:val="22"/>
        </w:rPr>
        <w:t xml:space="preserve">India, </w:t>
      </w:r>
      <w:r w:rsidRPr="00095BBB">
        <w:rPr>
          <w:rFonts w:ascii="Calibri" w:hAnsi="Calibri" w:cs="Calibri"/>
          <w:sz w:val="22"/>
          <w:szCs w:val="22"/>
        </w:rPr>
        <w:t xml:space="preserve">2013 </w:t>
      </w:r>
    </w:p>
    <w:p w14:paraId="50B6A34C" w14:textId="1827B92E" w:rsidR="00745FD6" w:rsidRPr="00C93D76" w:rsidRDefault="00745FD6">
      <w:pPr>
        <w:pStyle w:val="ListParagraph"/>
        <w:numPr>
          <w:ilvl w:val="0"/>
          <w:numId w:val="2"/>
        </w:numPr>
        <w:spacing w:before="120"/>
        <w:ind w:right="29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095BBB">
        <w:rPr>
          <w:rFonts w:ascii="Calibri" w:hAnsi="Calibri" w:cs="Calibri"/>
          <w:b/>
          <w:bCs/>
          <w:sz w:val="22"/>
          <w:szCs w:val="22"/>
        </w:rPr>
        <w:t>M.Sc</w:t>
      </w:r>
      <w:proofErr w:type="spellEnd"/>
      <w:r w:rsidRPr="00095BB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095BBB">
        <w:rPr>
          <w:rFonts w:ascii="Calibri" w:hAnsi="Calibri" w:cs="Calibri"/>
          <w:bCs/>
          <w:sz w:val="22"/>
          <w:szCs w:val="22"/>
        </w:rPr>
        <w:t>in Nanoscience</w:t>
      </w:r>
      <w:r w:rsidR="00B20781">
        <w:rPr>
          <w:rFonts w:ascii="Calibri" w:hAnsi="Calibri" w:cs="Calibri"/>
          <w:bCs/>
          <w:sz w:val="22"/>
          <w:szCs w:val="22"/>
        </w:rPr>
        <w:t>,</w:t>
      </w:r>
      <w:r w:rsidRPr="00095BBB">
        <w:rPr>
          <w:rFonts w:ascii="Calibri" w:hAnsi="Calibri" w:cs="Calibri"/>
          <w:bCs/>
          <w:sz w:val="22"/>
          <w:szCs w:val="22"/>
        </w:rPr>
        <w:t xml:space="preserve"> </w:t>
      </w:r>
      <w:r w:rsidRPr="00095BBB">
        <w:rPr>
          <w:rFonts w:ascii="Calibri" w:hAnsi="Calibri" w:cs="Calibri"/>
          <w:sz w:val="22"/>
          <w:szCs w:val="22"/>
          <w:lang w:eastAsia="en-US"/>
        </w:rPr>
        <w:t>Osmania University, Hyderabad, India, 2011</w:t>
      </w:r>
    </w:p>
    <w:p w14:paraId="30D8635F" w14:textId="3FF585A4" w:rsidR="00DA4AB0" w:rsidRDefault="00DA4AB0" w:rsidP="00CB0B2A">
      <w:pPr>
        <w:ind w:left="360" w:hanging="360"/>
        <w:rPr>
          <w:rFonts w:ascii="Calibri" w:hAnsi="Calibri" w:cs="Calibri"/>
          <w:sz w:val="22"/>
          <w:szCs w:val="22"/>
        </w:rPr>
      </w:pPr>
      <w:r w:rsidRPr="00095BBB">
        <w:rPr>
          <w:rFonts w:ascii="Calibri" w:hAnsi="Calibri" w:cs="Calibri"/>
          <w:sz w:val="22"/>
          <w:szCs w:val="22"/>
        </w:rPr>
        <w:tab/>
      </w:r>
      <w:r w:rsidRPr="00095BBB">
        <w:rPr>
          <w:rFonts w:ascii="Calibri" w:hAnsi="Calibri" w:cs="Calibri"/>
          <w:sz w:val="22"/>
          <w:szCs w:val="22"/>
        </w:rPr>
        <w:tab/>
        <w:t xml:space="preserve">  </w:t>
      </w:r>
      <w:r w:rsidR="003A59A0" w:rsidRPr="00095BBB">
        <w:rPr>
          <w:rFonts w:ascii="Calibri" w:hAnsi="Calibri" w:cs="Calibri"/>
          <w:sz w:val="22"/>
          <w:szCs w:val="22"/>
        </w:rPr>
        <w:t xml:space="preserve">               </w:t>
      </w:r>
      <w:r w:rsidR="008B6563" w:rsidRPr="00095BBB">
        <w:rPr>
          <w:rFonts w:ascii="Calibri" w:hAnsi="Calibri" w:cs="Calibri"/>
          <w:sz w:val="22"/>
          <w:szCs w:val="22"/>
        </w:rPr>
        <w:t xml:space="preserve">                     </w:t>
      </w:r>
      <w:bookmarkEnd w:id="0"/>
    </w:p>
    <w:p w14:paraId="7E8E76F6" w14:textId="77777777" w:rsidR="002D5B9A" w:rsidRDefault="002D5B9A" w:rsidP="00CB0B2A">
      <w:pPr>
        <w:ind w:left="360" w:hanging="360"/>
        <w:rPr>
          <w:rFonts w:ascii="Calibri" w:hAnsi="Calibri" w:cs="Calibri"/>
          <w:sz w:val="22"/>
          <w:szCs w:val="22"/>
        </w:rPr>
      </w:pPr>
    </w:p>
    <w:p w14:paraId="79AA4EE7" w14:textId="77777777" w:rsidR="002D5B9A" w:rsidRDefault="002D5B9A" w:rsidP="00CB0B2A">
      <w:pPr>
        <w:ind w:left="360" w:hanging="360"/>
        <w:rPr>
          <w:rFonts w:ascii="Calibri" w:hAnsi="Calibri" w:cs="Calibri"/>
          <w:sz w:val="22"/>
          <w:szCs w:val="22"/>
        </w:rPr>
      </w:pPr>
    </w:p>
    <w:p w14:paraId="7E2B1CF1" w14:textId="77777777" w:rsidR="002D5B9A" w:rsidRDefault="002D5B9A" w:rsidP="00CB0B2A">
      <w:pPr>
        <w:ind w:left="360" w:hanging="360"/>
        <w:rPr>
          <w:rFonts w:ascii="Calibri" w:hAnsi="Calibri" w:cs="Calibri"/>
          <w:sz w:val="22"/>
          <w:szCs w:val="22"/>
        </w:rPr>
      </w:pPr>
    </w:p>
    <w:p w14:paraId="55A56171" w14:textId="77777777" w:rsidR="002D5B9A" w:rsidRPr="002D5B9A" w:rsidRDefault="002D5B9A" w:rsidP="002D5B9A">
      <w:pPr>
        <w:ind w:left="360" w:hanging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Update</w:t>
      </w:r>
      <w:proofErr w:type="gramStart"/>
      <w:r>
        <w:rPr>
          <w:rFonts w:ascii="Calibri" w:hAnsi="Calibri" w:cs="Calibri"/>
          <w:sz w:val="22"/>
          <w:szCs w:val="22"/>
        </w:rPr>
        <w:t xml:space="preserve">: </w:t>
      </w:r>
      <w:r w:rsidRPr="002D5B9A">
        <w:rPr>
          <w:rFonts w:ascii="Segoe UI Emoji" w:hAnsi="Segoe UI Emoji" w:cs="Segoe UI Emoji"/>
          <w:sz w:val="22"/>
          <w:szCs w:val="22"/>
        </w:rPr>
        <w:t>🌟</w:t>
      </w:r>
      <w:r w:rsidRPr="002D5B9A">
        <w:rPr>
          <w:rFonts w:ascii="Calibri" w:hAnsi="Calibri" w:cs="Calibri"/>
          <w:sz w:val="22"/>
          <w:szCs w:val="22"/>
        </w:rPr>
        <w:t xml:space="preserve"> AI</w:t>
      </w:r>
      <w:proofErr w:type="gramEnd"/>
      <w:r w:rsidRPr="002D5B9A">
        <w:rPr>
          <w:rFonts w:ascii="Calibri" w:hAnsi="Calibri" w:cs="Calibri"/>
          <w:sz w:val="22"/>
          <w:szCs w:val="22"/>
        </w:rPr>
        <w:t>/ML Engineer | Data Scientist | Researcher</w:t>
      </w:r>
    </w:p>
    <w:p w14:paraId="44981254" w14:textId="77777777" w:rsidR="002D5B9A" w:rsidRPr="002D5B9A" w:rsidRDefault="002D5B9A" w:rsidP="002D5B9A">
      <w:pPr>
        <w:ind w:left="360" w:hanging="360"/>
        <w:rPr>
          <w:rFonts w:ascii="Calibri" w:hAnsi="Calibri" w:cs="Calibri"/>
          <w:sz w:val="22"/>
          <w:szCs w:val="22"/>
        </w:rPr>
      </w:pPr>
      <w:r w:rsidRPr="002D5B9A">
        <w:rPr>
          <w:rFonts w:ascii="Calibri" w:hAnsi="Calibri" w:cs="Calibri"/>
          <w:sz w:val="22"/>
          <w:szCs w:val="22"/>
        </w:rPr>
        <w:t xml:space="preserve">With over 10 years of research and data science experience in Physics, supported by an </w:t>
      </w:r>
      <w:proofErr w:type="spellStart"/>
      <w:proofErr w:type="gramStart"/>
      <w:r w:rsidRPr="002D5B9A">
        <w:rPr>
          <w:rFonts w:ascii="Calibri" w:hAnsi="Calibri" w:cs="Calibri"/>
          <w:sz w:val="22"/>
          <w:szCs w:val="22"/>
        </w:rPr>
        <w:t>M.Tech</w:t>
      </w:r>
      <w:proofErr w:type="spellEnd"/>
      <w:proofErr w:type="gramEnd"/>
      <w:r w:rsidRPr="002D5B9A">
        <w:rPr>
          <w:rFonts w:ascii="Calibri" w:hAnsi="Calibri" w:cs="Calibri"/>
          <w:sz w:val="22"/>
          <w:szCs w:val="22"/>
        </w:rPr>
        <w:t xml:space="preserve"> and Ph.D., I bring a deep analytical mindset and strong technical foundation in Mathematics, Statistics, Machine Learning, Deep Learning, and Agentic AI.</w:t>
      </w:r>
    </w:p>
    <w:p w14:paraId="1903F809" w14:textId="77777777" w:rsidR="002D5B9A" w:rsidRPr="002D5B9A" w:rsidRDefault="002D5B9A" w:rsidP="002D5B9A">
      <w:pPr>
        <w:ind w:left="360" w:hanging="360"/>
        <w:rPr>
          <w:rFonts w:ascii="Calibri" w:hAnsi="Calibri" w:cs="Calibri"/>
          <w:sz w:val="22"/>
          <w:szCs w:val="22"/>
        </w:rPr>
      </w:pPr>
      <w:r w:rsidRPr="002D5B9A">
        <w:rPr>
          <w:rFonts w:ascii="Calibri" w:hAnsi="Calibri" w:cs="Calibri"/>
          <w:sz w:val="22"/>
          <w:szCs w:val="22"/>
        </w:rPr>
        <w:t xml:space="preserve">I’m passionate about transforming complex data into actionable insights and intelligent systems. My work spans the full ML lifecycle — from </w:t>
      </w:r>
      <w:proofErr w:type="gramStart"/>
      <w:r w:rsidRPr="002D5B9A">
        <w:rPr>
          <w:rFonts w:ascii="Calibri" w:hAnsi="Calibri" w:cs="Calibri"/>
          <w:sz w:val="22"/>
          <w:szCs w:val="22"/>
        </w:rPr>
        <w:t>exploratory</w:t>
      </w:r>
      <w:proofErr w:type="gramEnd"/>
      <w:r w:rsidRPr="002D5B9A">
        <w:rPr>
          <w:rFonts w:ascii="Calibri" w:hAnsi="Calibri" w:cs="Calibri"/>
          <w:sz w:val="22"/>
          <w:szCs w:val="22"/>
        </w:rPr>
        <w:t xml:space="preserve"> analysis and model development to validation, deployment, and performance monitoring — focusing on both academic research and industry-grade solutions.</w:t>
      </w:r>
    </w:p>
    <w:p w14:paraId="484F2ABD" w14:textId="77777777" w:rsidR="002D5B9A" w:rsidRPr="002D5B9A" w:rsidRDefault="002D5B9A" w:rsidP="002D5B9A">
      <w:pPr>
        <w:ind w:left="360" w:hanging="360"/>
        <w:rPr>
          <w:rFonts w:ascii="Calibri" w:hAnsi="Calibri" w:cs="Calibri"/>
          <w:sz w:val="22"/>
          <w:szCs w:val="22"/>
        </w:rPr>
      </w:pPr>
      <w:r w:rsidRPr="002D5B9A">
        <w:rPr>
          <w:rFonts w:ascii="Segoe UI Emoji" w:hAnsi="Segoe UI Emoji" w:cs="Segoe UI Emoji"/>
          <w:sz w:val="22"/>
          <w:szCs w:val="22"/>
        </w:rPr>
        <w:t>🔹</w:t>
      </w:r>
      <w:r w:rsidRPr="002D5B9A">
        <w:rPr>
          <w:rFonts w:ascii="Calibri" w:hAnsi="Calibri" w:cs="Calibri"/>
          <w:sz w:val="22"/>
          <w:szCs w:val="22"/>
        </w:rPr>
        <w:t xml:space="preserve"> Proven success in publishing research, building predictive models, and delivering end-to-end, data-driven solutions that bridge quantitative rigor with business impact.</w:t>
      </w:r>
    </w:p>
    <w:p w14:paraId="20277AB7" w14:textId="77777777" w:rsidR="002D5B9A" w:rsidRPr="002D5B9A" w:rsidRDefault="002D5B9A" w:rsidP="002D5B9A">
      <w:pPr>
        <w:ind w:left="360" w:hanging="360"/>
        <w:rPr>
          <w:rFonts w:ascii="Calibri" w:hAnsi="Calibri" w:cs="Calibri"/>
          <w:sz w:val="22"/>
          <w:szCs w:val="22"/>
        </w:rPr>
      </w:pPr>
      <w:r w:rsidRPr="002D5B9A">
        <w:rPr>
          <w:rFonts w:ascii="Segoe UI Emoji" w:hAnsi="Segoe UI Emoji" w:cs="Segoe UI Emoji"/>
          <w:sz w:val="22"/>
          <w:szCs w:val="22"/>
        </w:rPr>
        <w:t>📊</w:t>
      </w:r>
      <w:r w:rsidRPr="002D5B9A">
        <w:rPr>
          <w:rFonts w:ascii="Calibri" w:hAnsi="Calibri" w:cs="Calibri"/>
          <w:sz w:val="22"/>
          <w:szCs w:val="22"/>
        </w:rPr>
        <w:t xml:space="preserve"> Expertise in statistical analysis, hypothesis testing, and A/B testing, driving data-informed decisions and continuous model improvement.</w:t>
      </w:r>
    </w:p>
    <w:p w14:paraId="259B8118" w14:textId="77777777" w:rsidR="002D5B9A" w:rsidRPr="002D5B9A" w:rsidRDefault="002D5B9A" w:rsidP="002D5B9A">
      <w:pPr>
        <w:ind w:left="360" w:hanging="360"/>
        <w:rPr>
          <w:rFonts w:ascii="Calibri" w:hAnsi="Calibri" w:cs="Calibri"/>
          <w:sz w:val="22"/>
          <w:szCs w:val="22"/>
        </w:rPr>
      </w:pPr>
      <w:r w:rsidRPr="002D5B9A">
        <w:rPr>
          <w:rFonts w:ascii="Segoe UI Emoji" w:hAnsi="Segoe UI Emoji" w:cs="Segoe UI Emoji"/>
          <w:sz w:val="22"/>
          <w:szCs w:val="22"/>
        </w:rPr>
        <w:t>⚙️</w:t>
      </w:r>
      <w:r w:rsidRPr="002D5B9A">
        <w:rPr>
          <w:rFonts w:ascii="Calibri" w:hAnsi="Calibri" w:cs="Calibri"/>
          <w:sz w:val="22"/>
          <w:szCs w:val="22"/>
        </w:rPr>
        <w:t xml:space="preserve"> Skilled in designing and implementing robust CI/CD pipelines and automation frameworks to ensure smooth workflows, proactive data and model drift detection, and long-term production reliability.</w:t>
      </w:r>
    </w:p>
    <w:p w14:paraId="59B43B8D" w14:textId="77777777" w:rsidR="002D5B9A" w:rsidRPr="002D5B9A" w:rsidRDefault="002D5B9A" w:rsidP="002D5B9A">
      <w:pPr>
        <w:ind w:left="360" w:hanging="360"/>
        <w:rPr>
          <w:rFonts w:ascii="Calibri" w:hAnsi="Calibri" w:cs="Calibri"/>
          <w:sz w:val="22"/>
          <w:szCs w:val="22"/>
        </w:rPr>
      </w:pPr>
      <w:r w:rsidRPr="002D5B9A">
        <w:rPr>
          <w:rFonts w:ascii="Segoe UI Emoji" w:hAnsi="Segoe UI Emoji" w:cs="Segoe UI Emoji"/>
          <w:sz w:val="22"/>
          <w:szCs w:val="22"/>
        </w:rPr>
        <w:t>🐳☸️</w:t>
      </w:r>
      <w:r w:rsidRPr="002D5B9A">
        <w:rPr>
          <w:rFonts w:ascii="Calibri" w:hAnsi="Calibri" w:cs="Calibri"/>
          <w:sz w:val="22"/>
          <w:szCs w:val="22"/>
        </w:rPr>
        <w:t xml:space="preserve"> Hands-on experience deploying scalable ML systems using Docker and Kubernetes, emphasizing reliability, maintainability, and performance optimization.</w:t>
      </w:r>
    </w:p>
    <w:p w14:paraId="0F35D308" w14:textId="725D7526" w:rsidR="002D5B9A" w:rsidRPr="00095BBB" w:rsidRDefault="002D5B9A" w:rsidP="002D5B9A">
      <w:pPr>
        <w:ind w:left="360" w:hanging="360"/>
        <w:rPr>
          <w:rFonts w:ascii="Calibri" w:hAnsi="Calibri" w:cs="Calibri"/>
          <w:sz w:val="22"/>
          <w:szCs w:val="22"/>
        </w:rPr>
      </w:pPr>
      <w:r w:rsidRPr="002D5B9A">
        <w:rPr>
          <w:rFonts w:ascii="Calibri" w:hAnsi="Calibri" w:cs="Calibri"/>
          <w:sz w:val="22"/>
          <w:szCs w:val="22"/>
        </w:rPr>
        <w:t>I thrive on solving complex research and business problems through intelligent automation, innovation, and continuous learning — always aiming to push the boundaries of what’s possible with AI.</w:t>
      </w:r>
    </w:p>
    <w:sectPr w:rsidR="002D5B9A" w:rsidRPr="00095BBB" w:rsidSect="00797E26">
      <w:pgSz w:w="11906" w:h="16838"/>
      <w:pgMar w:top="720" w:right="720" w:bottom="7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9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singleLevel"/>
    <w:tmpl w:val="00000003"/>
    <w:name w:val="WW8Num11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singleLevel"/>
    <w:tmpl w:val="00000004"/>
    <w:name w:val="WW8Num1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5"/>
    <w:multiLevelType w:val="singleLevel"/>
    <w:tmpl w:val="00000005"/>
    <w:name w:val="WW8Num18"/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0000006"/>
    <w:multiLevelType w:val="singleLevel"/>
    <w:tmpl w:val="00000006"/>
    <w:name w:val="WW8Num21"/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0007"/>
    <w:multiLevelType w:val="singleLevel"/>
    <w:tmpl w:val="00000007"/>
    <w:name w:val="WW8Num2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0000008"/>
    <w:multiLevelType w:val="singleLevel"/>
    <w:tmpl w:val="00000008"/>
    <w:name w:val="WW8Num28"/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000009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082A74B4"/>
    <w:multiLevelType w:val="hybridMultilevel"/>
    <w:tmpl w:val="F774B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7111BC"/>
    <w:multiLevelType w:val="hybridMultilevel"/>
    <w:tmpl w:val="23A61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2686B3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8F2B3F"/>
    <w:multiLevelType w:val="hybridMultilevel"/>
    <w:tmpl w:val="5EB85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D51A68"/>
    <w:multiLevelType w:val="hybridMultilevel"/>
    <w:tmpl w:val="79C85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440F82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896306"/>
    <w:multiLevelType w:val="hybridMultilevel"/>
    <w:tmpl w:val="F0FC93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9F3BBC"/>
    <w:multiLevelType w:val="multilevel"/>
    <w:tmpl w:val="BB30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6355836">
    <w:abstractNumId w:val="0"/>
  </w:num>
  <w:num w:numId="2" w16cid:durableId="424496315">
    <w:abstractNumId w:val="8"/>
  </w:num>
  <w:num w:numId="3" w16cid:durableId="987244024">
    <w:abstractNumId w:val="12"/>
  </w:num>
  <w:num w:numId="4" w16cid:durableId="1276525367">
    <w:abstractNumId w:val="14"/>
  </w:num>
  <w:num w:numId="5" w16cid:durableId="755631864">
    <w:abstractNumId w:val="13"/>
  </w:num>
  <w:num w:numId="6" w16cid:durableId="1802192343">
    <w:abstractNumId w:val="11"/>
  </w:num>
  <w:num w:numId="7" w16cid:durableId="1076710134">
    <w:abstractNumId w:val="9"/>
  </w:num>
  <w:num w:numId="8" w16cid:durableId="1791974953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QwNTE2NrY0NQcyzZV0lIJTi4sz8/NACowtagHtyQ9ELQAAAA=="/>
  </w:docVars>
  <w:rsids>
    <w:rsidRoot w:val="00313644"/>
    <w:rsid w:val="00003277"/>
    <w:rsid w:val="00007BC9"/>
    <w:rsid w:val="00017D5C"/>
    <w:rsid w:val="0003463D"/>
    <w:rsid w:val="00035AC7"/>
    <w:rsid w:val="00044251"/>
    <w:rsid w:val="000444DC"/>
    <w:rsid w:val="00045FB5"/>
    <w:rsid w:val="0006449D"/>
    <w:rsid w:val="00070667"/>
    <w:rsid w:val="00092446"/>
    <w:rsid w:val="00094B86"/>
    <w:rsid w:val="00095BBB"/>
    <w:rsid w:val="00095FD4"/>
    <w:rsid w:val="000A4B49"/>
    <w:rsid w:val="000B7A98"/>
    <w:rsid w:val="000C37B0"/>
    <w:rsid w:val="000D046A"/>
    <w:rsid w:val="000D5F9D"/>
    <w:rsid w:val="000E44C4"/>
    <w:rsid w:val="000E481F"/>
    <w:rsid w:val="000F13D1"/>
    <w:rsid w:val="000F52A2"/>
    <w:rsid w:val="000F64B3"/>
    <w:rsid w:val="000F7365"/>
    <w:rsid w:val="00104507"/>
    <w:rsid w:val="0010587A"/>
    <w:rsid w:val="00110380"/>
    <w:rsid w:val="00111A2D"/>
    <w:rsid w:val="001203C1"/>
    <w:rsid w:val="00121206"/>
    <w:rsid w:val="00133B7C"/>
    <w:rsid w:val="00143F33"/>
    <w:rsid w:val="00146389"/>
    <w:rsid w:val="001474AF"/>
    <w:rsid w:val="00165209"/>
    <w:rsid w:val="00165A0C"/>
    <w:rsid w:val="00171811"/>
    <w:rsid w:val="00181C2C"/>
    <w:rsid w:val="001A1F26"/>
    <w:rsid w:val="001B1DB5"/>
    <w:rsid w:val="001C186A"/>
    <w:rsid w:val="001C6E0B"/>
    <w:rsid w:val="001C7C67"/>
    <w:rsid w:val="001D162F"/>
    <w:rsid w:val="001E5D01"/>
    <w:rsid w:val="001F1DF3"/>
    <w:rsid w:val="001F5D26"/>
    <w:rsid w:val="001F6B89"/>
    <w:rsid w:val="002029CB"/>
    <w:rsid w:val="002122DE"/>
    <w:rsid w:val="00234207"/>
    <w:rsid w:val="00245E9E"/>
    <w:rsid w:val="002519FE"/>
    <w:rsid w:val="002521D5"/>
    <w:rsid w:val="0025342C"/>
    <w:rsid w:val="002669B9"/>
    <w:rsid w:val="00274AA3"/>
    <w:rsid w:val="00282189"/>
    <w:rsid w:val="002927FA"/>
    <w:rsid w:val="00296684"/>
    <w:rsid w:val="002A49CD"/>
    <w:rsid w:val="002A57CD"/>
    <w:rsid w:val="002B3F12"/>
    <w:rsid w:val="002B439E"/>
    <w:rsid w:val="002C648A"/>
    <w:rsid w:val="002D5B9A"/>
    <w:rsid w:val="002D6EDD"/>
    <w:rsid w:val="002D7537"/>
    <w:rsid w:val="002E78CB"/>
    <w:rsid w:val="002F0BDA"/>
    <w:rsid w:val="002F3C98"/>
    <w:rsid w:val="00301F92"/>
    <w:rsid w:val="00302C4E"/>
    <w:rsid w:val="00313644"/>
    <w:rsid w:val="003137E6"/>
    <w:rsid w:val="003210C7"/>
    <w:rsid w:val="0032611F"/>
    <w:rsid w:val="00333596"/>
    <w:rsid w:val="003356BB"/>
    <w:rsid w:val="003521AE"/>
    <w:rsid w:val="00352AB0"/>
    <w:rsid w:val="00354721"/>
    <w:rsid w:val="00373F43"/>
    <w:rsid w:val="00383DC5"/>
    <w:rsid w:val="00393075"/>
    <w:rsid w:val="003935DB"/>
    <w:rsid w:val="0039412E"/>
    <w:rsid w:val="00395557"/>
    <w:rsid w:val="003A4186"/>
    <w:rsid w:val="003A59A0"/>
    <w:rsid w:val="003C1FCF"/>
    <w:rsid w:val="003C468D"/>
    <w:rsid w:val="003D4666"/>
    <w:rsid w:val="003E041D"/>
    <w:rsid w:val="003F5985"/>
    <w:rsid w:val="00412170"/>
    <w:rsid w:val="004205B7"/>
    <w:rsid w:val="004228C5"/>
    <w:rsid w:val="00423A4A"/>
    <w:rsid w:val="00433489"/>
    <w:rsid w:val="004337BC"/>
    <w:rsid w:val="004339AC"/>
    <w:rsid w:val="00466E32"/>
    <w:rsid w:val="004708DE"/>
    <w:rsid w:val="004732EE"/>
    <w:rsid w:val="0047392C"/>
    <w:rsid w:val="00474F03"/>
    <w:rsid w:val="004950CB"/>
    <w:rsid w:val="00497FAF"/>
    <w:rsid w:val="004B0913"/>
    <w:rsid w:val="004C60D7"/>
    <w:rsid w:val="004D09F6"/>
    <w:rsid w:val="004F44B5"/>
    <w:rsid w:val="00515C52"/>
    <w:rsid w:val="00542BD0"/>
    <w:rsid w:val="00546D67"/>
    <w:rsid w:val="005602C1"/>
    <w:rsid w:val="00563037"/>
    <w:rsid w:val="00564A69"/>
    <w:rsid w:val="00565A25"/>
    <w:rsid w:val="005710F0"/>
    <w:rsid w:val="005742EC"/>
    <w:rsid w:val="00581785"/>
    <w:rsid w:val="00584F24"/>
    <w:rsid w:val="0058682F"/>
    <w:rsid w:val="00590DBE"/>
    <w:rsid w:val="005A05F1"/>
    <w:rsid w:val="005A11BA"/>
    <w:rsid w:val="005A6AE3"/>
    <w:rsid w:val="005B087F"/>
    <w:rsid w:val="005B7497"/>
    <w:rsid w:val="005C5CFE"/>
    <w:rsid w:val="005D4DF6"/>
    <w:rsid w:val="005E36BB"/>
    <w:rsid w:val="00611458"/>
    <w:rsid w:val="00614435"/>
    <w:rsid w:val="00627504"/>
    <w:rsid w:val="00633B56"/>
    <w:rsid w:val="00652011"/>
    <w:rsid w:val="00655D77"/>
    <w:rsid w:val="006575D8"/>
    <w:rsid w:val="006608AD"/>
    <w:rsid w:val="006659F5"/>
    <w:rsid w:val="00671C28"/>
    <w:rsid w:val="0068183D"/>
    <w:rsid w:val="00681C6A"/>
    <w:rsid w:val="0068348B"/>
    <w:rsid w:val="0068349A"/>
    <w:rsid w:val="00694264"/>
    <w:rsid w:val="00697058"/>
    <w:rsid w:val="00697267"/>
    <w:rsid w:val="006A2175"/>
    <w:rsid w:val="006A58A8"/>
    <w:rsid w:val="006A60DC"/>
    <w:rsid w:val="006C17E4"/>
    <w:rsid w:val="006C3278"/>
    <w:rsid w:val="006C54E3"/>
    <w:rsid w:val="006D610B"/>
    <w:rsid w:val="006E453B"/>
    <w:rsid w:val="006F385A"/>
    <w:rsid w:val="006F582E"/>
    <w:rsid w:val="006F5E21"/>
    <w:rsid w:val="007004A4"/>
    <w:rsid w:val="007136C8"/>
    <w:rsid w:val="00716344"/>
    <w:rsid w:val="0071673D"/>
    <w:rsid w:val="00725A0E"/>
    <w:rsid w:val="00726C97"/>
    <w:rsid w:val="00745FD6"/>
    <w:rsid w:val="00750FC6"/>
    <w:rsid w:val="00752343"/>
    <w:rsid w:val="00753809"/>
    <w:rsid w:val="007708EA"/>
    <w:rsid w:val="0077288B"/>
    <w:rsid w:val="00772EAA"/>
    <w:rsid w:val="00772EE1"/>
    <w:rsid w:val="00776B3F"/>
    <w:rsid w:val="00777CD1"/>
    <w:rsid w:val="00797E26"/>
    <w:rsid w:val="007B0B84"/>
    <w:rsid w:val="007C1BF4"/>
    <w:rsid w:val="007C302E"/>
    <w:rsid w:val="007E098F"/>
    <w:rsid w:val="007E0B4D"/>
    <w:rsid w:val="007E1631"/>
    <w:rsid w:val="007F0BA7"/>
    <w:rsid w:val="007F17C9"/>
    <w:rsid w:val="007F3317"/>
    <w:rsid w:val="007F46DC"/>
    <w:rsid w:val="007F6F60"/>
    <w:rsid w:val="007F714E"/>
    <w:rsid w:val="007F7487"/>
    <w:rsid w:val="00802217"/>
    <w:rsid w:val="00805ADA"/>
    <w:rsid w:val="0081622D"/>
    <w:rsid w:val="008163AA"/>
    <w:rsid w:val="008169D4"/>
    <w:rsid w:val="00821B03"/>
    <w:rsid w:val="00823227"/>
    <w:rsid w:val="0083283A"/>
    <w:rsid w:val="00833390"/>
    <w:rsid w:val="008356B7"/>
    <w:rsid w:val="00841118"/>
    <w:rsid w:val="0085269B"/>
    <w:rsid w:val="00861418"/>
    <w:rsid w:val="00861C16"/>
    <w:rsid w:val="00863234"/>
    <w:rsid w:val="00864412"/>
    <w:rsid w:val="00875659"/>
    <w:rsid w:val="0087701A"/>
    <w:rsid w:val="008A183A"/>
    <w:rsid w:val="008A49BF"/>
    <w:rsid w:val="008B0F73"/>
    <w:rsid w:val="008B53BC"/>
    <w:rsid w:val="008B5A0B"/>
    <w:rsid w:val="008B6563"/>
    <w:rsid w:val="008D0C2F"/>
    <w:rsid w:val="008D6090"/>
    <w:rsid w:val="008E1A67"/>
    <w:rsid w:val="008E6E96"/>
    <w:rsid w:val="00900533"/>
    <w:rsid w:val="00901D81"/>
    <w:rsid w:val="00905264"/>
    <w:rsid w:val="00906216"/>
    <w:rsid w:val="0091747E"/>
    <w:rsid w:val="00921F84"/>
    <w:rsid w:val="0092747D"/>
    <w:rsid w:val="00932665"/>
    <w:rsid w:val="00937761"/>
    <w:rsid w:val="009377C7"/>
    <w:rsid w:val="00945158"/>
    <w:rsid w:val="0095100D"/>
    <w:rsid w:val="00960544"/>
    <w:rsid w:val="009614D0"/>
    <w:rsid w:val="00965B58"/>
    <w:rsid w:val="00970812"/>
    <w:rsid w:val="009775F0"/>
    <w:rsid w:val="00985088"/>
    <w:rsid w:val="009852F8"/>
    <w:rsid w:val="009A6E91"/>
    <w:rsid w:val="009B183E"/>
    <w:rsid w:val="009C4AAD"/>
    <w:rsid w:val="009D39FC"/>
    <w:rsid w:val="009D7A87"/>
    <w:rsid w:val="009E18F8"/>
    <w:rsid w:val="009E27BC"/>
    <w:rsid w:val="009E60A1"/>
    <w:rsid w:val="009F2E86"/>
    <w:rsid w:val="009F37BB"/>
    <w:rsid w:val="00A002C6"/>
    <w:rsid w:val="00A0447E"/>
    <w:rsid w:val="00A06C50"/>
    <w:rsid w:val="00A06D2C"/>
    <w:rsid w:val="00A06DD5"/>
    <w:rsid w:val="00A265B8"/>
    <w:rsid w:val="00A26E16"/>
    <w:rsid w:val="00A35490"/>
    <w:rsid w:val="00A35A8A"/>
    <w:rsid w:val="00A37F8A"/>
    <w:rsid w:val="00A449D0"/>
    <w:rsid w:val="00A663C7"/>
    <w:rsid w:val="00A66671"/>
    <w:rsid w:val="00A66C8F"/>
    <w:rsid w:val="00A70F1B"/>
    <w:rsid w:val="00A74785"/>
    <w:rsid w:val="00A74DF5"/>
    <w:rsid w:val="00A81C35"/>
    <w:rsid w:val="00A85995"/>
    <w:rsid w:val="00AA05C2"/>
    <w:rsid w:val="00AA0A0F"/>
    <w:rsid w:val="00AC2C4D"/>
    <w:rsid w:val="00AC68FA"/>
    <w:rsid w:val="00AD62B2"/>
    <w:rsid w:val="00AE6DA6"/>
    <w:rsid w:val="00AE71F3"/>
    <w:rsid w:val="00AF2A07"/>
    <w:rsid w:val="00B01D94"/>
    <w:rsid w:val="00B057E9"/>
    <w:rsid w:val="00B13FDE"/>
    <w:rsid w:val="00B20781"/>
    <w:rsid w:val="00B22C3C"/>
    <w:rsid w:val="00B230AA"/>
    <w:rsid w:val="00B3266D"/>
    <w:rsid w:val="00B3549B"/>
    <w:rsid w:val="00B454F9"/>
    <w:rsid w:val="00B5060B"/>
    <w:rsid w:val="00B50703"/>
    <w:rsid w:val="00B55408"/>
    <w:rsid w:val="00B6209E"/>
    <w:rsid w:val="00B74B14"/>
    <w:rsid w:val="00B751BA"/>
    <w:rsid w:val="00B85E5D"/>
    <w:rsid w:val="00B955EC"/>
    <w:rsid w:val="00B95EE5"/>
    <w:rsid w:val="00B9782F"/>
    <w:rsid w:val="00BA28F7"/>
    <w:rsid w:val="00BA6F3C"/>
    <w:rsid w:val="00BB506A"/>
    <w:rsid w:val="00BC56A3"/>
    <w:rsid w:val="00BD0559"/>
    <w:rsid w:val="00BF1DCC"/>
    <w:rsid w:val="00BF328A"/>
    <w:rsid w:val="00BF6BE1"/>
    <w:rsid w:val="00C0252F"/>
    <w:rsid w:val="00C025C6"/>
    <w:rsid w:val="00C02834"/>
    <w:rsid w:val="00C07477"/>
    <w:rsid w:val="00C13517"/>
    <w:rsid w:val="00C16623"/>
    <w:rsid w:val="00C3163A"/>
    <w:rsid w:val="00C33B65"/>
    <w:rsid w:val="00C35D45"/>
    <w:rsid w:val="00C46DC2"/>
    <w:rsid w:val="00C54A87"/>
    <w:rsid w:val="00C60969"/>
    <w:rsid w:val="00C66E18"/>
    <w:rsid w:val="00C71474"/>
    <w:rsid w:val="00C7242C"/>
    <w:rsid w:val="00C75C90"/>
    <w:rsid w:val="00C93D76"/>
    <w:rsid w:val="00C95BF7"/>
    <w:rsid w:val="00CA1CD4"/>
    <w:rsid w:val="00CA4188"/>
    <w:rsid w:val="00CB046C"/>
    <w:rsid w:val="00CB0712"/>
    <w:rsid w:val="00CB0B2A"/>
    <w:rsid w:val="00CB2CB1"/>
    <w:rsid w:val="00CC5587"/>
    <w:rsid w:val="00CC7A02"/>
    <w:rsid w:val="00CD5008"/>
    <w:rsid w:val="00CE0CA6"/>
    <w:rsid w:val="00CE3E0D"/>
    <w:rsid w:val="00CF7821"/>
    <w:rsid w:val="00D14A68"/>
    <w:rsid w:val="00D2579B"/>
    <w:rsid w:val="00D26B7B"/>
    <w:rsid w:val="00D3419A"/>
    <w:rsid w:val="00D36F5F"/>
    <w:rsid w:val="00D4192C"/>
    <w:rsid w:val="00D52B54"/>
    <w:rsid w:val="00D532C8"/>
    <w:rsid w:val="00D656A9"/>
    <w:rsid w:val="00D656B3"/>
    <w:rsid w:val="00D70EA2"/>
    <w:rsid w:val="00D749E1"/>
    <w:rsid w:val="00D80F9E"/>
    <w:rsid w:val="00DA4AB0"/>
    <w:rsid w:val="00DB1EAA"/>
    <w:rsid w:val="00DD795C"/>
    <w:rsid w:val="00DE3E2B"/>
    <w:rsid w:val="00DF2BE1"/>
    <w:rsid w:val="00DF4D8E"/>
    <w:rsid w:val="00E03DB3"/>
    <w:rsid w:val="00E05C39"/>
    <w:rsid w:val="00E116D9"/>
    <w:rsid w:val="00E12A5A"/>
    <w:rsid w:val="00E13D52"/>
    <w:rsid w:val="00E25873"/>
    <w:rsid w:val="00E2782C"/>
    <w:rsid w:val="00E308CB"/>
    <w:rsid w:val="00E31D14"/>
    <w:rsid w:val="00E46E9F"/>
    <w:rsid w:val="00E55A5A"/>
    <w:rsid w:val="00E63B1D"/>
    <w:rsid w:val="00E75EC5"/>
    <w:rsid w:val="00E84D26"/>
    <w:rsid w:val="00E87138"/>
    <w:rsid w:val="00E90E5C"/>
    <w:rsid w:val="00E97438"/>
    <w:rsid w:val="00E97EB8"/>
    <w:rsid w:val="00EA149B"/>
    <w:rsid w:val="00EA46E9"/>
    <w:rsid w:val="00EC1D6C"/>
    <w:rsid w:val="00EC452F"/>
    <w:rsid w:val="00ED0464"/>
    <w:rsid w:val="00ED046C"/>
    <w:rsid w:val="00ED631A"/>
    <w:rsid w:val="00EE6D29"/>
    <w:rsid w:val="00EF5B0A"/>
    <w:rsid w:val="00EF66FB"/>
    <w:rsid w:val="00EF7A39"/>
    <w:rsid w:val="00F00C86"/>
    <w:rsid w:val="00F052E5"/>
    <w:rsid w:val="00F07AD5"/>
    <w:rsid w:val="00F42C2A"/>
    <w:rsid w:val="00F43579"/>
    <w:rsid w:val="00F525CA"/>
    <w:rsid w:val="00F60ED1"/>
    <w:rsid w:val="00F762E7"/>
    <w:rsid w:val="00F77C2F"/>
    <w:rsid w:val="00F8258E"/>
    <w:rsid w:val="00F86AF2"/>
    <w:rsid w:val="00FA25D7"/>
    <w:rsid w:val="00FA7143"/>
    <w:rsid w:val="00FB323B"/>
    <w:rsid w:val="00FB5D04"/>
    <w:rsid w:val="00FC7ADD"/>
    <w:rsid w:val="00FE15BE"/>
    <w:rsid w:val="00FE173F"/>
    <w:rsid w:val="00FE7780"/>
    <w:rsid w:val="00FF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F5B4E60"/>
  <w15:chartTrackingRefBased/>
  <w15:docId w15:val="{06BB9C06-5E27-466A-9DDB-6003E9EA9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HK" w:eastAsia="en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autoSpaceDE w:val="0"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numPr>
        <w:numId w:val="1"/>
      </w:numPr>
      <w:outlineLvl w:val="0"/>
    </w:pPr>
    <w:rPr>
      <w:lang w:val="x-none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outlineLvl w:val="1"/>
    </w:pPr>
    <w:rPr>
      <w:lang w:val="x-none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outlineLvl w:val="2"/>
    </w:pPr>
    <w:rPr>
      <w:lang w:val="x-none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outlineLvl w:val="4"/>
    </w:pPr>
    <w:rPr>
      <w:lang w:val="x-none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  <w:rPr>
      <w:rFonts w:ascii="Times New Roman" w:eastAsia="Times New Roman" w:hAnsi="Times New Roman" w:cs="Times New Roman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WW8Num2z1">
    <w:name w:val="WW8Num2z1"/>
    <w:rPr>
      <w:rFonts w:ascii="Courier New" w:eastAsia="Courier New" w:hAnsi="Courier New" w:cs="Courier New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2z2">
    <w:name w:val="WW8Num2z2"/>
    <w:rPr>
      <w:rFonts w:ascii="Verdana" w:eastAsia="Verdana" w:hAnsi="Verdana" w:cs="Verdana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3z0">
    <w:name w:val="WW8Num3z0"/>
    <w:rPr>
      <w:rFonts w:ascii="Verdana" w:eastAsia="Verdana" w:hAnsi="Verdana" w:cs="Verdana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WW8Num3z1">
    <w:name w:val="WW8Num3z1"/>
    <w:rPr>
      <w:rFonts w:ascii="Courier New" w:eastAsia="Courier New" w:hAnsi="Courier New" w:cs="Courier New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3z2">
    <w:name w:val="WW8Num3z2"/>
    <w:rPr>
      <w:rFonts w:ascii="Verdana" w:eastAsia="Verdana" w:hAnsi="Verdana" w:cs="Verdana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4z0">
    <w:name w:val="WW8Num4z0"/>
    <w:rPr>
      <w:rFonts w:ascii="Times New Roman" w:eastAsia="Times New Roman" w:hAnsi="Times New Roman" w:cs="Times New Roman"/>
      <w:b w:val="0"/>
      <w:i w:val="0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  <w:b w:val="0"/>
      <w:i w:val="0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Wingdings" w:hAnsi="Wingdings" w:cs="Wingdings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0">
    <w:name w:val="WW8Num8z0"/>
    <w:rPr>
      <w:rFonts w:ascii="Arial" w:hAnsi="Arial" w:cs="Arial" w:hint="default"/>
      <w:b w:val="0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Times New Roman" w:hAnsi="Times New Roman" w:cs="Times New Roman" w:hint="default"/>
      <w:i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Wingdings" w:hAnsi="Wingdings" w:cs="Wingdings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Wingdings" w:hAnsi="Wingdings" w:cs="Wingdings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3">
    <w:name w:val="WW8Num18z3"/>
    <w:rPr>
      <w:rFonts w:ascii="Symbol" w:hAnsi="Symbol" w:cs="Symbol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ascii="Wingdings" w:hAnsi="Wingdings" w:cs="Wingdings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3">
    <w:name w:val="WW8Num21z3"/>
    <w:rPr>
      <w:rFonts w:ascii="Symbol" w:hAnsi="Symbol" w:cs="Symbol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23z0">
    <w:name w:val="WW8Num23z0"/>
    <w:rPr>
      <w:rFonts w:ascii="Wingdings" w:hAnsi="Wingdings" w:cs="Wingdings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3">
    <w:name w:val="WW8Num23z3"/>
    <w:rPr>
      <w:rFonts w:ascii="Symbol" w:hAnsi="Symbol" w:cs="Symbol" w:hint="default"/>
    </w:rPr>
  </w:style>
  <w:style w:type="character" w:customStyle="1" w:styleId="WW8Num24z0">
    <w:name w:val="WW8Num24z0"/>
    <w:rPr>
      <w:rFonts w:ascii="Symbol" w:hAnsi="Symbol" w:cs="Symbol" w:hint="default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character" w:customStyle="1" w:styleId="WW8Num25z0">
    <w:name w:val="WW8Num25z0"/>
    <w:rPr>
      <w:rFonts w:ascii="Wingdings" w:hAnsi="Wingdings" w:cs="Wingdings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Wingdings" w:hAnsi="Wingdings" w:cs="Wingdings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3">
    <w:name w:val="WW8Num26z3"/>
    <w:rPr>
      <w:rFonts w:ascii="Symbol" w:hAnsi="Symbol" w:cs="Symbol" w:hint="default"/>
    </w:rPr>
  </w:style>
  <w:style w:type="character" w:customStyle="1" w:styleId="WW8Num27z0">
    <w:name w:val="WW8Num27z0"/>
    <w:rPr>
      <w:rFonts w:ascii="Times New Roman" w:hAnsi="Times New Roman" w:cs="Times New Roman" w:hint="default"/>
      <w:b w:val="0"/>
      <w:i w:val="0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Wingdings" w:hAnsi="Wingdings" w:cs="Wingdings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3">
    <w:name w:val="WW8Num28z3"/>
    <w:rPr>
      <w:rFonts w:ascii="Symbol" w:hAnsi="Symbol" w:cs="Symbol" w:hint="default"/>
    </w:rPr>
  </w:style>
  <w:style w:type="character" w:customStyle="1" w:styleId="WW8Num29z0">
    <w:name w:val="WW8Num29z0"/>
    <w:rPr>
      <w:rFonts w:hint="default"/>
      <w:b w:val="0"/>
      <w:i w:val="0"/>
      <w:u w:val="none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ascii="Wingdings" w:hAnsi="Wingdings" w:cs="Wingdings" w:hint="default"/>
    </w:rPr>
  </w:style>
  <w:style w:type="character" w:customStyle="1" w:styleId="WW8Num31z1">
    <w:name w:val="WW8Num31z1"/>
    <w:rPr>
      <w:rFonts w:ascii="Courier New" w:hAnsi="Courier New" w:cs="Courier New" w:hint="default"/>
    </w:rPr>
  </w:style>
  <w:style w:type="character" w:customStyle="1" w:styleId="WW8Num31z3">
    <w:name w:val="WW8Num31z3"/>
    <w:rPr>
      <w:rFonts w:ascii="Symbol" w:hAnsi="Symbol" w:cs="Symbol" w:hint="default"/>
    </w:rPr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ascii="Wingdings" w:hAnsi="Wingdings" w:cs="Wingdings" w:hint="default"/>
    </w:rPr>
  </w:style>
  <w:style w:type="character" w:customStyle="1" w:styleId="WW8Num33z1">
    <w:name w:val="WW8Num33z1"/>
    <w:rPr>
      <w:rFonts w:ascii="Courier New" w:hAnsi="Courier New" w:cs="Courier New" w:hint="default"/>
    </w:rPr>
  </w:style>
  <w:style w:type="character" w:customStyle="1" w:styleId="WW8Num33z3">
    <w:name w:val="WW8Num33z3"/>
    <w:rPr>
      <w:rFonts w:ascii="Symbol" w:hAnsi="Symbol" w:cs="Symbol" w:hint="default"/>
    </w:rPr>
  </w:style>
  <w:style w:type="character" w:customStyle="1" w:styleId="WW8Num34z0">
    <w:name w:val="WW8Num34z0"/>
    <w:rPr>
      <w:rFonts w:ascii="Wingdings" w:hAnsi="Wingdings" w:cs="Wingdings" w:hint="default"/>
      <w:color w:val="auto"/>
    </w:rPr>
  </w:style>
  <w:style w:type="character" w:customStyle="1" w:styleId="WW8Num34z1">
    <w:name w:val="WW8Num34z1"/>
    <w:rPr>
      <w:rFonts w:ascii="Courier New" w:hAnsi="Courier New" w:cs="Courier New" w:hint="default"/>
    </w:rPr>
  </w:style>
  <w:style w:type="character" w:customStyle="1" w:styleId="WW8Num34z2">
    <w:name w:val="WW8Num34z2"/>
    <w:rPr>
      <w:rFonts w:ascii="Wingdings" w:hAnsi="Wingdings" w:cs="Wingdings" w:hint="default"/>
    </w:rPr>
  </w:style>
  <w:style w:type="character" w:customStyle="1" w:styleId="WW8Num34z3">
    <w:name w:val="WW8Num34z3"/>
    <w:rPr>
      <w:rFonts w:ascii="Symbol" w:hAnsi="Symbol" w:cs="Symbol" w:hint="default"/>
    </w:rPr>
  </w:style>
  <w:style w:type="character" w:customStyle="1" w:styleId="WW8Num35z0">
    <w:name w:val="WW8Num35z0"/>
    <w:rPr>
      <w:rFonts w:ascii="Wingdings" w:hAnsi="Wingdings" w:cs="Wingdings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3">
    <w:name w:val="WW8Num35z3"/>
    <w:rPr>
      <w:rFonts w:ascii="Symbol" w:hAnsi="Symbol" w:cs="Symbol" w:hint="default"/>
    </w:rPr>
  </w:style>
  <w:style w:type="character" w:customStyle="1" w:styleId="WW8Num36z0">
    <w:name w:val="WW8Num36z0"/>
    <w:rPr>
      <w:rFonts w:ascii="Wingdings" w:hAnsi="Wingdings" w:cs="Wingdings" w:hint="default"/>
    </w:rPr>
  </w:style>
  <w:style w:type="character" w:customStyle="1" w:styleId="WW8Num36z1">
    <w:name w:val="WW8Num36z1"/>
    <w:rPr>
      <w:rFonts w:ascii="Courier New" w:hAnsi="Courier New" w:cs="Courier New" w:hint="default"/>
    </w:rPr>
  </w:style>
  <w:style w:type="character" w:customStyle="1" w:styleId="WW8Num36z3">
    <w:name w:val="WW8Num36z3"/>
    <w:rPr>
      <w:rFonts w:ascii="Symbol" w:hAnsi="Symbol" w:cs="Symbol" w:hint="default"/>
    </w:rPr>
  </w:style>
  <w:style w:type="character" w:customStyle="1" w:styleId="WW8Num37z0">
    <w:name w:val="WW8Num37z0"/>
    <w:rPr>
      <w:rFonts w:ascii="Symbol" w:hAnsi="Symbol" w:cs="Symbol" w:hint="default"/>
    </w:rPr>
  </w:style>
  <w:style w:type="character" w:customStyle="1" w:styleId="WW8Num37z1">
    <w:name w:val="WW8Num37z1"/>
    <w:rPr>
      <w:rFonts w:ascii="Courier New" w:hAnsi="Courier New" w:cs="Courier New" w:hint="default"/>
    </w:rPr>
  </w:style>
  <w:style w:type="character" w:customStyle="1" w:styleId="WW8Num37z2">
    <w:name w:val="WW8Num37z2"/>
    <w:rPr>
      <w:rFonts w:ascii="Wingdings" w:hAnsi="Wingdings" w:cs="Wingdings" w:hint="default"/>
    </w:rPr>
  </w:style>
  <w:style w:type="character" w:customStyle="1" w:styleId="WW8Num38z0">
    <w:name w:val="WW8Num38z0"/>
    <w:rPr>
      <w:rFonts w:ascii="Wingdings" w:hAnsi="Wingdings" w:cs="Wingdings" w:hint="default"/>
    </w:rPr>
  </w:style>
  <w:style w:type="character" w:customStyle="1" w:styleId="WW8Num38z1">
    <w:name w:val="WW8Num38z1"/>
    <w:rPr>
      <w:rFonts w:ascii="Courier New" w:hAnsi="Courier New" w:cs="Courier New" w:hint="default"/>
    </w:rPr>
  </w:style>
  <w:style w:type="character" w:customStyle="1" w:styleId="WW8Num38z3">
    <w:name w:val="WW8Num38z3"/>
    <w:rPr>
      <w:rFonts w:ascii="Symbol" w:hAnsi="Symbol" w:cs="Symbol" w:hint="default"/>
    </w:rPr>
  </w:style>
  <w:style w:type="character" w:customStyle="1" w:styleId="WW8Num39z0">
    <w:name w:val="WW8Num39z0"/>
    <w:rPr>
      <w:rFonts w:ascii="Wingdings" w:hAnsi="Wingdings" w:cs="Wingdings" w:hint="default"/>
    </w:rPr>
  </w:style>
  <w:style w:type="character" w:customStyle="1" w:styleId="WW8Num39z1">
    <w:name w:val="WW8Num39z1"/>
    <w:rPr>
      <w:rFonts w:ascii="Courier New" w:hAnsi="Courier New" w:cs="Courier New" w:hint="default"/>
    </w:rPr>
  </w:style>
  <w:style w:type="character" w:customStyle="1" w:styleId="WW8Num39z3">
    <w:name w:val="WW8Num39z3"/>
    <w:rPr>
      <w:rFonts w:ascii="Symbol" w:hAnsi="Symbol" w:cs="Symbol" w:hint="default"/>
    </w:rPr>
  </w:style>
  <w:style w:type="character" w:customStyle="1" w:styleId="WW8Num40z0">
    <w:name w:val="WW8Num40z0"/>
    <w:rPr>
      <w:rFonts w:ascii="Wingdings" w:hAnsi="Wingdings" w:cs="Wingdings" w:hint="default"/>
    </w:rPr>
  </w:style>
  <w:style w:type="character" w:customStyle="1" w:styleId="WW8Num40z1">
    <w:name w:val="WW8Num40z1"/>
    <w:rPr>
      <w:rFonts w:ascii="Courier New" w:hAnsi="Courier New" w:cs="Courier New" w:hint="default"/>
    </w:rPr>
  </w:style>
  <w:style w:type="character" w:customStyle="1" w:styleId="WW8Num40z3">
    <w:name w:val="WW8Num40z3"/>
    <w:rPr>
      <w:rFonts w:ascii="Symbol" w:hAnsi="Symbol" w:cs="Symbol" w:hint="default"/>
    </w:rPr>
  </w:style>
  <w:style w:type="character" w:customStyle="1" w:styleId="WW8Num41z0">
    <w:name w:val="WW8Num41z0"/>
    <w:rPr>
      <w:rFonts w:ascii="Wingdings" w:hAnsi="Wingdings" w:cs="Wingdings" w:hint="default"/>
    </w:rPr>
  </w:style>
  <w:style w:type="character" w:customStyle="1" w:styleId="WW8Num41z1">
    <w:name w:val="WW8Num41z1"/>
    <w:rPr>
      <w:rFonts w:ascii="Courier New" w:hAnsi="Courier New" w:cs="Courier New" w:hint="default"/>
    </w:rPr>
  </w:style>
  <w:style w:type="character" w:customStyle="1" w:styleId="WW8Num41z3">
    <w:name w:val="WW8Num41z3"/>
    <w:rPr>
      <w:rFonts w:ascii="Symbol" w:hAnsi="Symbol" w:cs="Symbol" w:hint="default"/>
    </w:rPr>
  </w:style>
  <w:style w:type="character" w:customStyle="1" w:styleId="WW8Num42z0">
    <w:name w:val="WW8Num42z0"/>
    <w:rPr>
      <w:i/>
    </w:rPr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  <w:rPr>
      <w:rFonts w:ascii="Symbol" w:hAnsi="Symbol" w:cs="Symbol" w:hint="default"/>
      <w:color w:val="auto"/>
    </w:rPr>
  </w:style>
  <w:style w:type="character" w:customStyle="1" w:styleId="WW8Num43z1">
    <w:name w:val="WW8Num43z1"/>
    <w:rPr>
      <w:rFonts w:ascii="Courier New" w:hAnsi="Courier New" w:cs="Courier New" w:hint="default"/>
    </w:rPr>
  </w:style>
  <w:style w:type="character" w:customStyle="1" w:styleId="WW8Num43z2">
    <w:name w:val="WW8Num43z2"/>
    <w:rPr>
      <w:rFonts w:ascii="Wingdings" w:hAnsi="Wingdings" w:cs="Wingdings" w:hint="default"/>
    </w:rPr>
  </w:style>
  <w:style w:type="character" w:customStyle="1" w:styleId="WW8Num43z3">
    <w:name w:val="WW8Num43z3"/>
    <w:rPr>
      <w:rFonts w:ascii="Symbol" w:hAnsi="Symbol" w:cs="Symbol" w:hint="default"/>
    </w:rPr>
  </w:style>
  <w:style w:type="character" w:customStyle="1" w:styleId="WW8Num44z0">
    <w:name w:val="WW8Num44z0"/>
    <w:rPr>
      <w:rFonts w:ascii="Wingdings" w:hAnsi="Wingdings" w:cs="Wingdings" w:hint="default"/>
    </w:rPr>
  </w:style>
  <w:style w:type="character" w:customStyle="1" w:styleId="WW8Num44z1">
    <w:name w:val="WW8Num44z1"/>
    <w:rPr>
      <w:rFonts w:ascii="Courier New" w:hAnsi="Courier New" w:cs="Courier New" w:hint="default"/>
    </w:rPr>
  </w:style>
  <w:style w:type="character" w:customStyle="1" w:styleId="WW8Num44z3">
    <w:name w:val="WW8Num44z3"/>
    <w:rPr>
      <w:rFonts w:ascii="Symbol" w:hAnsi="Symbol" w:cs="Symbol" w:hint="default"/>
    </w:rPr>
  </w:style>
  <w:style w:type="character" w:customStyle="1" w:styleId="WW8Num45z0">
    <w:name w:val="WW8Num45z0"/>
    <w:rPr>
      <w:b w:val="0"/>
      <w:i w:val="0"/>
    </w:rPr>
  </w:style>
  <w:style w:type="character" w:customStyle="1" w:styleId="WW8Num45z1">
    <w:name w:val="WW8Num45z1"/>
  </w:style>
  <w:style w:type="character" w:customStyle="1" w:styleId="WW8Num45z2">
    <w:name w:val="WW8Num45z2"/>
  </w:style>
  <w:style w:type="character" w:customStyle="1" w:styleId="WW8Num45z3">
    <w:name w:val="WW8Num45z3"/>
  </w:style>
  <w:style w:type="character" w:customStyle="1" w:styleId="WW8Num45z4">
    <w:name w:val="WW8Num45z4"/>
  </w:style>
  <w:style w:type="character" w:customStyle="1" w:styleId="WW8Num45z5">
    <w:name w:val="WW8Num45z5"/>
  </w:style>
  <w:style w:type="character" w:customStyle="1" w:styleId="WW8Num45z6">
    <w:name w:val="WW8Num45z6"/>
  </w:style>
  <w:style w:type="character" w:customStyle="1" w:styleId="WW8Num45z7">
    <w:name w:val="WW8Num45z7"/>
  </w:style>
  <w:style w:type="character" w:customStyle="1" w:styleId="WW8Num45z8">
    <w:name w:val="WW8Num45z8"/>
  </w:style>
  <w:style w:type="character" w:customStyle="1" w:styleId="WW8Num46z0">
    <w:name w:val="WW8Num46z0"/>
    <w:rPr>
      <w:rFonts w:ascii="Wingdings" w:hAnsi="Wingdings" w:cs="Wingdings" w:hint="default"/>
    </w:rPr>
  </w:style>
  <w:style w:type="character" w:customStyle="1" w:styleId="WW8Num46z1">
    <w:name w:val="WW8Num46z1"/>
    <w:rPr>
      <w:rFonts w:ascii="Courier New" w:hAnsi="Courier New" w:cs="Courier New" w:hint="default"/>
    </w:rPr>
  </w:style>
  <w:style w:type="character" w:customStyle="1" w:styleId="WW8Num46z3">
    <w:name w:val="WW8Num46z3"/>
    <w:rPr>
      <w:rFonts w:ascii="Symbol" w:hAnsi="Symbol" w:cs="Symbol" w:hint="default"/>
    </w:rPr>
  </w:style>
  <w:style w:type="character" w:customStyle="1" w:styleId="WW8Num47z0">
    <w:name w:val="WW8Num47z0"/>
    <w:rPr>
      <w:rFonts w:ascii="Wingdings" w:hAnsi="Wingdings" w:cs="Wingdings" w:hint="default"/>
    </w:rPr>
  </w:style>
  <w:style w:type="character" w:customStyle="1" w:styleId="WW8Num47z1">
    <w:name w:val="WW8Num47z1"/>
    <w:rPr>
      <w:rFonts w:ascii="Courier New" w:hAnsi="Courier New" w:cs="Courier New" w:hint="default"/>
    </w:rPr>
  </w:style>
  <w:style w:type="character" w:customStyle="1" w:styleId="WW8Num47z3">
    <w:name w:val="WW8Num47z3"/>
    <w:rPr>
      <w:rFonts w:ascii="Symbol" w:hAnsi="Symbol" w:cs="Symbol" w:hint="default"/>
    </w:rPr>
  </w:style>
  <w:style w:type="character" w:customStyle="1" w:styleId="WW8Num48z0">
    <w:name w:val="WW8Num48z0"/>
    <w:rPr>
      <w:rFonts w:hint="default"/>
    </w:rPr>
  </w:style>
  <w:style w:type="character" w:customStyle="1" w:styleId="WW8Num48z1">
    <w:name w:val="WW8Num48z1"/>
  </w:style>
  <w:style w:type="character" w:customStyle="1" w:styleId="WW8Num48z2">
    <w:name w:val="WW8Num48z2"/>
  </w:style>
  <w:style w:type="character" w:customStyle="1" w:styleId="WW8Num48z3">
    <w:name w:val="WW8Num48z3"/>
  </w:style>
  <w:style w:type="character" w:customStyle="1" w:styleId="WW8Num48z4">
    <w:name w:val="WW8Num48z4"/>
  </w:style>
  <w:style w:type="character" w:customStyle="1" w:styleId="WW8Num48z5">
    <w:name w:val="WW8Num48z5"/>
  </w:style>
  <w:style w:type="character" w:customStyle="1" w:styleId="WW8Num48z6">
    <w:name w:val="WW8Num48z6"/>
  </w:style>
  <w:style w:type="character" w:customStyle="1" w:styleId="WW8Num48z7">
    <w:name w:val="WW8Num48z7"/>
  </w:style>
  <w:style w:type="character" w:customStyle="1" w:styleId="WW8Num48z8">
    <w:name w:val="WW8Num48z8"/>
  </w:style>
  <w:style w:type="character" w:customStyle="1" w:styleId="WW8NumSt1z0">
    <w:name w:val="WW8NumSt1z0"/>
    <w:rPr>
      <w:rFonts w:ascii="Symbol" w:hAnsi="Symbol" w:cs="Symbol" w:hint="default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TitleChar">
    <w:name w:val="Title Char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character" w:customStyle="1" w:styleId="apple-style-span">
    <w:name w:val="apple-style-span"/>
    <w:basedOn w:val="DefaultParagraphFont"/>
  </w:style>
  <w:style w:type="character" w:customStyle="1" w:styleId="apple-converted-space">
    <w:name w:val="apple-converted-space"/>
  </w:style>
  <w:style w:type="character" w:customStyle="1" w:styleId="DocumentMapChar">
    <w:name w:val="Document Map Char"/>
    <w:rPr>
      <w:rFonts w:ascii="Tahoma" w:eastAsia="Times New Roman" w:hAnsi="Tahoma" w:cs="Tahoma"/>
      <w:sz w:val="16"/>
      <w:szCs w:val="16"/>
      <w:lang w:val="en-US"/>
    </w:rPr>
  </w:style>
  <w:style w:type="character" w:customStyle="1" w:styleId="st">
    <w:name w:val="st"/>
    <w:basedOn w:val="DefaultParagraphFont"/>
  </w:style>
  <w:style w:type="character" w:customStyle="1" w:styleId="go">
    <w:name w:val="go"/>
  </w:style>
  <w:style w:type="character" w:customStyle="1" w:styleId="fontstyle01">
    <w:name w:val="fontstyle01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Heading">
    <w:name w:val="Heading"/>
    <w:basedOn w:val="Normal"/>
    <w:next w:val="BodyText"/>
    <w:pPr>
      <w:widowControl/>
      <w:autoSpaceDE/>
      <w:jc w:val="center"/>
    </w:pPr>
    <w:rPr>
      <w:b/>
      <w:bCs/>
      <w:sz w:val="28"/>
      <w:u w:val="single"/>
      <w:lang w:val="x-none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NoSpacing">
    <w:name w:val="No Spacing"/>
    <w:qFormat/>
    <w:pPr>
      <w:widowControl w:val="0"/>
      <w:suppressAutoHyphens/>
      <w:autoSpaceDE w:val="0"/>
    </w:pPr>
    <w:rPr>
      <w:sz w:val="24"/>
      <w:szCs w:val="24"/>
      <w:lang w:val="en-US" w:eastAsia="zh-CN"/>
    </w:rPr>
  </w:style>
  <w:style w:type="paragraph" w:styleId="Header">
    <w:name w:val="header"/>
    <w:basedOn w:val="Normal"/>
    <w:rPr>
      <w:lang w:val="x-none"/>
    </w:rPr>
  </w:style>
  <w:style w:type="paragraph" w:styleId="Footer">
    <w:name w:val="footer"/>
    <w:basedOn w:val="Normal"/>
    <w:rPr>
      <w:lang w:val="x-none"/>
    </w:rPr>
  </w:style>
  <w:style w:type="paragraph" w:styleId="DocumentMap">
    <w:name w:val="Document Map"/>
    <w:basedOn w:val="Normal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next w:val="BodyText"/>
    <w:qFormat/>
    <w:rPr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</w:pPr>
    <w:rPr>
      <w:sz w:val="36"/>
      <w:szCs w:val="36"/>
    </w:rPr>
  </w:style>
  <w:style w:type="character" w:styleId="UnresolvedMention">
    <w:name w:val="Unresolved Mention"/>
    <w:uiPriority w:val="99"/>
    <w:semiHidden/>
    <w:unhideWhenUsed/>
    <w:rsid w:val="00D70E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D7537"/>
    <w:pPr>
      <w:widowControl/>
      <w:suppressAutoHyphens w:val="0"/>
      <w:autoSpaceDE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3547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584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3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dr-venkateshwarlu-sarangi-ph-d-96688321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enky.sarangi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cholars.cityu.edu.hk/en/journals/journal-of-the-european-ceramic-society(9d4ca7ed-82b5-4be9-8a62-85728790e526)/publica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31E49-7176-4AC4-A930-E01021D43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2504</TotalTime>
  <Pages>3</Pages>
  <Words>1301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8700</CharactersWithSpaces>
  <SharedDoc>false</SharedDoc>
  <HLinks>
    <vt:vector size="18" baseType="variant">
      <vt:variant>
        <vt:i4>1114130</vt:i4>
      </vt:variant>
      <vt:variant>
        <vt:i4>6</vt:i4>
      </vt:variant>
      <vt:variant>
        <vt:i4>0</vt:i4>
      </vt:variant>
      <vt:variant>
        <vt:i4>5</vt:i4>
      </vt:variant>
      <vt:variant>
        <vt:lpwstr>https://scholars.cityu.edu.hk/en/journals/journal-of-the-european-ceramic-society(9d4ca7ed-82b5-4be9-8a62-85728790e526)/publications.html</vt:lpwstr>
      </vt:variant>
      <vt:variant>
        <vt:lpwstr/>
      </vt:variant>
      <vt:variant>
        <vt:i4>5242905</vt:i4>
      </vt:variant>
      <vt:variant>
        <vt:i4>3</vt:i4>
      </vt:variant>
      <vt:variant>
        <vt:i4>0</vt:i4>
      </vt:variant>
      <vt:variant>
        <vt:i4>5</vt:i4>
      </vt:variant>
      <vt:variant>
        <vt:lpwstr>https://orcid.org/0000-0003-2012-2948</vt:lpwstr>
      </vt:variant>
      <vt:variant>
        <vt:lpwstr/>
      </vt:variant>
      <vt:variant>
        <vt:i4>6357000</vt:i4>
      </vt:variant>
      <vt:variant>
        <vt:i4>0</vt:i4>
      </vt:variant>
      <vt:variant>
        <vt:i4>0</vt:i4>
      </vt:variant>
      <vt:variant>
        <vt:i4>5</vt:i4>
      </vt:variant>
      <vt:variant>
        <vt:lpwstr>mailto:venky.sarangi@gmail.com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</dc:creator>
  <cp:keywords/>
  <cp:lastModifiedBy>Venkat Gense</cp:lastModifiedBy>
  <cp:revision>60</cp:revision>
  <cp:lastPrinted>2025-05-12T12:35:00Z</cp:lastPrinted>
  <dcterms:created xsi:type="dcterms:W3CDTF">2025-12-05T02:12:00Z</dcterms:created>
  <dcterms:modified xsi:type="dcterms:W3CDTF">2026-02-05T05:37:00Z</dcterms:modified>
</cp:coreProperties>
</file>